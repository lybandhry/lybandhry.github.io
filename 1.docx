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FB3C26" w14:textId="77777777" w:rsidR="006201E5" w:rsidRDefault="006201E5" w:rsidP="00E038E4">
      <w:pPr>
        <w:spacing w:after="266"/>
        <w:ind w:right="319"/>
        <w:jc w:val="center"/>
        <w:rPr>
          <w:rFonts w:ascii="黑体" w:eastAsia="黑体" w:hAnsi="黑体" w:cs="黑体"/>
          <w:sz w:val="44"/>
        </w:rPr>
      </w:pPr>
    </w:p>
    <w:p w14:paraId="2A3A64CE" w14:textId="77777777" w:rsidR="006201E5" w:rsidRDefault="006201E5" w:rsidP="00E038E4">
      <w:pPr>
        <w:spacing w:after="266"/>
        <w:ind w:right="319"/>
        <w:jc w:val="center"/>
        <w:rPr>
          <w:rFonts w:ascii="黑体" w:eastAsia="黑体" w:hAnsi="黑体" w:cs="黑体"/>
          <w:sz w:val="44"/>
        </w:rPr>
      </w:pPr>
    </w:p>
    <w:p w14:paraId="60DC3286" w14:textId="453F58B1" w:rsidR="00744F01" w:rsidRDefault="00744F01" w:rsidP="00E038E4">
      <w:pPr>
        <w:spacing w:after="266"/>
        <w:ind w:right="319"/>
        <w:jc w:val="center"/>
      </w:pPr>
      <w:r>
        <w:rPr>
          <w:rFonts w:ascii="黑体" w:eastAsia="黑体" w:hAnsi="黑体" w:cs="黑体" w:hint="eastAsia"/>
          <w:sz w:val="44"/>
        </w:rPr>
        <w:t>周口师范学院2023年</w:t>
      </w:r>
    </w:p>
    <w:p w14:paraId="7A8B22EE" w14:textId="77777777" w:rsidR="00744F01" w:rsidRDefault="00744F01" w:rsidP="00744F01">
      <w:pPr>
        <w:spacing w:after="67"/>
        <w:ind w:left="10" w:hanging="10"/>
        <w:jc w:val="center"/>
      </w:pPr>
      <w:r>
        <w:rPr>
          <w:rFonts w:ascii="黑体" w:eastAsia="黑体" w:hAnsi="黑体" w:cs="黑体" w:hint="eastAsia"/>
          <w:sz w:val="44"/>
        </w:rPr>
        <w:t>“挑战杯”大学生课外学术科技作品竞赛</w:t>
      </w:r>
      <w:r>
        <w:rPr>
          <w:rFonts w:ascii="宋体" w:eastAsia="宋体" w:hAnsi="宋体" w:cs="宋体" w:hint="eastAsia"/>
          <w:sz w:val="72"/>
        </w:rPr>
        <w:t>作品申报书</w:t>
      </w:r>
    </w:p>
    <w:p w14:paraId="46C80603" w14:textId="16852DAB" w:rsidR="00744F01" w:rsidRPr="00601CDF" w:rsidRDefault="00744F01" w:rsidP="00744F01">
      <w:pPr>
        <w:spacing w:after="637" w:line="264" w:lineRule="auto"/>
        <w:ind w:left="979" w:hanging="10"/>
        <w:rPr>
          <w:rFonts w:ascii="宋体" w:eastAsia="宋体" w:hAnsi="宋体"/>
        </w:rPr>
      </w:pPr>
      <w:r>
        <w:rPr>
          <w:noProof/>
        </w:rPr>
        <mc:AlternateContent>
          <mc:Choice Requires="wpg">
            <w:drawing>
              <wp:anchor distT="0" distB="0" distL="114300" distR="114300" simplePos="0" relativeHeight="251655168" behindDoc="0" locked="0" layoutInCell="1" allowOverlap="1" wp14:anchorId="698D2B28" wp14:editId="6B1739C8">
                <wp:simplePos x="0" y="0"/>
                <wp:positionH relativeFrom="column">
                  <wp:posOffset>1515828</wp:posOffset>
                </wp:positionH>
                <wp:positionV relativeFrom="paragraph">
                  <wp:posOffset>205216</wp:posOffset>
                </wp:positionV>
                <wp:extent cx="3378200" cy="7620"/>
                <wp:effectExtent l="0" t="0" r="0" b="0"/>
                <wp:wrapNone/>
                <wp:docPr id="11884" name="组合 11884"/>
                <wp:cNvGraphicFramePr/>
                <a:graphic xmlns:a="http://schemas.openxmlformats.org/drawingml/2006/main">
                  <a:graphicData uri="http://schemas.microsoft.com/office/word/2010/wordprocessingGroup">
                    <wpg:wgp>
                      <wpg:cNvGrpSpPr/>
                      <wpg:grpSpPr>
                        <a:xfrm>
                          <a:off x="0" y="0"/>
                          <a:ext cx="3378200" cy="7620"/>
                          <a:chOff x="0" y="0"/>
                          <a:chExt cx="3378200" cy="0"/>
                        </a:xfrm>
                      </wpg:grpSpPr>
                      <wps:wsp>
                        <wps:cNvPr id="9" name="Shape 657"/>
                        <wps:cNvSpPr/>
                        <wps:spPr>
                          <a:xfrm>
                            <a:off x="0" y="0"/>
                            <a:ext cx="3378200" cy="0"/>
                          </a:xfrm>
                          <a:custGeom>
                            <a:avLst/>
                            <a:gdLst/>
                            <a:ahLst/>
                            <a:cxnLst/>
                            <a:rect l="0" t="0" r="0" b="0"/>
                            <a:pathLst>
                              <a:path w="3378200">
                                <a:moveTo>
                                  <a:pt x="0" y="0"/>
                                </a:moveTo>
                                <a:lnTo>
                                  <a:pt x="3378200" y="0"/>
                                </a:lnTo>
                              </a:path>
                            </a:pathLst>
                          </a:custGeom>
                          <a:ln w="7620" cap="flat">
                            <a:bevel/>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EECE086" id="组合 11884" o:spid="_x0000_s1026" style="position:absolute;left:0;text-align:left;margin-left:119.35pt;margin-top:16.15pt;width:266pt;height:.6pt;z-index:251655168" coordsize="337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">
                <v:shape id="Shape 657" o:spid="_x0000_s1027" style="position:absolute;width:33782;height:0;visibility:visible;mso-wrap-style:square;v-text-anchor:top" coordsize="3378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" path="m,l3378200,e" filled="f" strokeweight=".6pt">
                  <v:stroke joinstyle="bevel"/>
                  <v:path arrowok="t" textboxrect="0,0,3378200,0"/>
                </v:shape>
              </v:group>
            </w:pict>
          </mc:Fallback>
        </mc:AlternateContent>
      </w:r>
      <w:r>
        <w:rPr>
          <w:rFonts w:ascii="楷体" w:eastAsia="楷体" w:hAnsi="楷体" w:cs="楷体" w:hint="eastAsia"/>
          <w:sz w:val="28"/>
        </w:rPr>
        <w:t>作品名称：</w:t>
      </w:r>
      <w:r w:rsidR="006201E5">
        <w:rPr>
          <w:rFonts w:ascii="仿宋" w:eastAsia="仿宋" w:hAnsi="仿宋" w:cs="楷体" w:hint="eastAsia"/>
          <w:sz w:val="24"/>
          <w:szCs w:val="24"/>
        </w:rPr>
        <w:t xml:space="preserve"> </w:t>
      </w:r>
      <w:r w:rsidR="006201E5">
        <w:rPr>
          <w:rFonts w:ascii="仿宋" w:eastAsia="仿宋" w:hAnsi="仿宋" w:cs="楷体"/>
          <w:sz w:val="24"/>
          <w:szCs w:val="24"/>
        </w:rPr>
        <w:t xml:space="preserve">       </w:t>
      </w:r>
      <w:r w:rsidR="003117B6">
        <w:rPr>
          <w:rFonts w:ascii="宋体" w:eastAsia="宋体" w:hAnsi="宋体" w:cs="楷体" w:hint="eastAsia"/>
          <w:sz w:val="24"/>
          <w:szCs w:val="24"/>
        </w:rPr>
        <w:t>彩色L</w:t>
      </w:r>
      <w:r w:rsidR="003117B6">
        <w:rPr>
          <w:rFonts w:ascii="宋体" w:eastAsia="宋体" w:hAnsi="宋体" w:cs="楷体"/>
          <w:sz w:val="24"/>
          <w:szCs w:val="24"/>
        </w:rPr>
        <w:t>ED</w:t>
      </w:r>
      <w:proofErr w:type="gramStart"/>
      <w:r w:rsidR="003117B6">
        <w:rPr>
          <w:rFonts w:ascii="宋体" w:eastAsia="宋体" w:hAnsi="宋体" w:cs="楷体" w:hint="eastAsia"/>
          <w:sz w:val="24"/>
          <w:szCs w:val="24"/>
        </w:rPr>
        <w:t>光绘棒</w:t>
      </w:r>
      <w:proofErr w:type="gramEnd"/>
    </w:p>
    <w:p w14:paraId="029B7D2E" w14:textId="713670D6" w:rsidR="00744F01" w:rsidRPr="00601CDF" w:rsidRDefault="00744F01" w:rsidP="00744F01">
      <w:pPr>
        <w:spacing w:after="640" w:line="264" w:lineRule="auto"/>
        <w:ind w:left="979" w:hanging="10"/>
        <w:rPr>
          <w:rFonts w:ascii="宋体" w:eastAsia="宋体" w:hAnsi="宋体"/>
          <w:sz w:val="24"/>
          <w:szCs w:val="24"/>
        </w:rPr>
      </w:pPr>
      <w:r>
        <w:rPr>
          <w:noProof/>
        </w:rPr>
        <mc:AlternateContent>
          <mc:Choice Requires="wpg">
            <w:drawing>
              <wp:anchor distT="0" distB="0" distL="114300" distR="114300" simplePos="0" relativeHeight="251656192" behindDoc="0" locked="0" layoutInCell="1" allowOverlap="1" wp14:anchorId="67BD8621" wp14:editId="17537CEE">
                <wp:simplePos x="0" y="0"/>
                <wp:positionH relativeFrom="column">
                  <wp:posOffset>1516380</wp:posOffset>
                </wp:positionH>
                <wp:positionV relativeFrom="paragraph">
                  <wp:posOffset>186607</wp:posOffset>
                </wp:positionV>
                <wp:extent cx="3378200" cy="7620"/>
                <wp:effectExtent l="0" t="0" r="0" b="0"/>
                <wp:wrapNone/>
                <wp:docPr id="11885" name="组合 11885"/>
                <wp:cNvGraphicFramePr/>
                <a:graphic xmlns:a="http://schemas.openxmlformats.org/drawingml/2006/main">
                  <a:graphicData uri="http://schemas.microsoft.com/office/word/2010/wordprocessingGroup">
                    <wpg:wgp>
                      <wpg:cNvGrpSpPr/>
                      <wpg:grpSpPr>
                        <a:xfrm>
                          <a:off x="0" y="0"/>
                          <a:ext cx="3378200" cy="7620"/>
                          <a:chOff x="0" y="0"/>
                          <a:chExt cx="3378200" cy="0"/>
                        </a:xfrm>
                      </wpg:grpSpPr>
                      <wps:wsp>
                        <wps:cNvPr id="8" name="Shape 659"/>
                        <wps:cNvSpPr/>
                        <wps:spPr>
                          <a:xfrm>
                            <a:off x="0" y="0"/>
                            <a:ext cx="3378200" cy="0"/>
                          </a:xfrm>
                          <a:custGeom>
                            <a:avLst/>
                            <a:gdLst/>
                            <a:ahLst/>
                            <a:cxnLst/>
                            <a:rect l="0" t="0" r="0" b="0"/>
                            <a:pathLst>
                              <a:path w="3378200">
                                <a:moveTo>
                                  <a:pt x="0" y="0"/>
                                </a:moveTo>
                                <a:lnTo>
                                  <a:pt x="3378200" y="0"/>
                                </a:lnTo>
                              </a:path>
                            </a:pathLst>
                          </a:custGeom>
                          <a:ln w="7620" cap="flat">
                            <a:bevel/>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BB5B19B" id="组合 11885" o:spid="_x0000_s1026" style="position:absolute;left:0;text-align:left;margin-left:119.4pt;margin-top:14.7pt;width:266pt;height:.6pt;z-index:251656192" coordsize="337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">
                <v:shape id="Shape 659" o:spid="_x0000_s1027" style="position:absolute;width:33782;height:0;visibility:visible;mso-wrap-style:square;v-text-anchor:top" coordsize="3378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" path="m,l3378200,e" filled="f" strokeweight=".6pt">
                  <v:stroke joinstyle="bevel"/>
                  <v:path arrowok="t" textboxrect="0,0,3378200,0"/>
                </v:shape>
              </v:group>
            </w:pict>
          </mc:Fallback>
        </mc:AlternateContent>
      </w:r>
      <w:r>
        <w:rPr>
          <w:rFonts w:ascii="楷体" w:eastAsia="楷体" w:hAnsi="楷体" w:cs="楷体" w:hint="eastAsia"/>
          <w:sz w:val="28"/>
        </w:rPr>
        <w:t>学校全称：</w:t>
      </w:r>
      <w:r w:rsidR="006201E5">
        <w:rPr>
          <w:rFonts w:ascii="仿宋" w:eastAsia="仿宋" w:hAnsi="仿宋" w:cs="楷体" w:hint="eastAsia"/>
          <w:sz w:val="24"/>
          <w:szCs w:val="24"/>
        </w:rPr>
        <w:t xml:space="preserve"> </w:t>
      </w:r>
      <w:r w:rsidR="006201E5">
        <w:rPr>
          <w:rFonts w:ascii="仿宋" w:eastAsia="仿宋" w:hAnsi="仿宋" w:cs="楷体"/>
          <w:sz w:val="24"/>
          <w:szCs w:val="24"/>
        </w:rPr>
        <w:t xml:space="preserve">           </w:t>
      </w:r>
      <w:r w:rsidR="006201E5" w:rsidRPr="00601CDF">
        <w:rPr>
          <w:rFonts w:ascii="宋体" w:eastAsia="宋体" w:hAnsi="宋体" w:cs="楷体"/>
          <w:sz w:val="24"/>
          <w:szCs w:val="24"/>
        </w:rPr>
        <w:t xml:space="preserve"> </w:t>
      </w:r>
      <w:r w:rsidR="006201E5" w:rsidRPr="00601CDF">
        <w:rPr>
          <w:rFonts w:ascii="宋体" w:eastAsia="宋体" w:hAnsi="宋体" w:cs="楷体" w:hint="eastAsia"/>
          <w:sz w:val="24"/>
          <w:szCs w:val="24"/>
        </w:rPr>
        <w:t>周</w:t>
      </w:r>
      <w:r w:rsidRPr="00601CDF">
        <w:rPr>
          <w:rFonts w:ascii="宋体" w:eastAsia="宋体" w:hAnsi="宋体" w:cs="楷体" w:hint="eastAsia"/>
          <w:sz w:val="24"/>
          <w:szCs w:val="24"/>
        </w:rPr>
        <w:t>口师范学院</w:t>
      </w:r>
    </w:p>
    <w:p w14:paraId="221E0A41" w14:textId="77777777" w:rsidR="00744F01" w:rsidRDefault="00744F01" w:rsidP="00744F01">
      <w:pPr>
        <w:spacing w:after="116" w:line="264" w:lineRule="auto"/>
        <w:ind w:left="979" w:hanging="10"/>
      </w:pPr>
      <w:r>
        <w:rPr>
          <w:rFonts w:ascii="楷体" w:eastAsia="楷体" w:hAnsi="楷体" w:cs="楷体" w:hint="eastAsia"/>
          <w:sz w:val="28"/>
        </w:rPr>
        <w:t>个人申报者姓名</w:t>
      </w:r>
    </w:p>
    <w:p w14:paraId="757C3076" w14:textId="4E440E00" w:rsidR="00744F01" w:rsidRPr="00601CDF" w:rsidRDefault="00744F01" w:rsidP="00744F01">
      <w:pPr>
        <w:spacing w:after="668" w:line="264" w:lineRule="auto"/>
        <w:ind w:left="886" w:hanging="10"/>
        <w:rPr>
          <w:sz w:val="24"/>
          <w:szCs w:val="24"/>
        </w:rPr>
      </w:pPr>
      <w:r>
        <w:rPr>
          <w:noProof/>
        </w:rPr>
        <mc:AlternateContent>
          <mc:Choice Requires="wpg">
            <w:drawing>
              <wp:anchor distT="0" distB="0" distL="114300" distR="114300" simplePos="0" relativeHeight="251657216" behindDoc="0" locked="0" layoutInCell="1" allowOverlap="1" wp14:anchorId="6CCF8FB4" wp14:editId="54F3BBCB">
                <wp:simplePos x="0" y="0"/>
                <wp:positionH relativeFrom="column">
                  <wp:posOffset>2072640</wp:posOffset>
                </wp:positionH>
                <wp:positionV relativeFrom="paragraph">
                  <wp:posOffset>173355</wp:posOffset>
                </wp:positionV>
                <wp:extent cx="2844800" cy="7620"/>
                <wp:effectExtent l="0" t="0" r="0" b="0"/>
                <wp:wrapNone/>
                <wp:docPr id="11886" name="组合 11886"/>
                <wp:cNvGraphicFramePr/>
                <a:graphic xmlns:a="http://schemas.openxmlformats.org/drawingml/2006/main">
                  <a:graphicData uri="http://schemas.microsoft.com/office/word/2010/wordprocessingGroup">
                    <wpg:wgp>
                      <wpg:cNvGrpSpPr/>
                      <wpg:grpSpPr>
                        <a:xfrm>
                          <a:off x="0" y="0"/>
                          <a:ext cx="2844800" cy="7620"/>
                          <a:chOff x="0" y="0"/>
                          <a:chExt cx="2844800" cy="0"/>
                        </a:xfrm>
                      </wpg:grpSpPr>
                      <wps:wsp>
                        <wps:cNvPr id="7" name="Shape 665"/>
                        <wps:cNvSpPr/>
                        <wps:spPr>
                          <a:xfrm>
                            <a:off x="0" y="0"/>
                            <a:ext cx="2844800" cy="0"/>
                          </a:xfrm>
                          <a:custGeom>
                            <a:avLst/>
                            <a:gdLst/>
                            <a:ahLst/>
                            <a:cxnLst/>
                            <a:rect l="0" t="0" r="0" b="0"/>
                            <a:pathLst>
                              <a:path w="2844800">
                                <a:moveTo>
                                  <a:pt x="0" y="0"/>
                                </a:moveTo>
                                <a:lnTo>
                                  <a:pt x="2844800" y="0"/>
                                </a:lnTo>
                              </a:path>
                            </a:pathLst>
                          </a:custGeom>
                          <a:ln w="7620" cap="flat">
                            <a:bevel/>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0655FE3" id="组合 11886" o:spid="_x0000_s1026" style="position:absolute;left:0;text-align:left;margin-left:163.2pt;margin-top:13.65pt;width:224pt;height:.6pt;z-index:251658240" coordsize="284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">
                <v:shape id="Shape 665" o:spid="_x0000_s1027" style="position:absolute;width:28448;height:0;visibility:visible;mso-wrap-style:square;v-text-anchor:top" coordsize="2844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" path="m,l2844800,e" filled="f" strokeweight=".6pt">
                  <v:stroke joinstyle="bevel"/>
                  <v:path arrowok="t" textboxrect="0,0,2844800,0"/>
                </v:shape>
              </v:group>
            </w:pict>
          </mc:Fallback>
        </mc:AlternateContent>
      </w:r>
      <w:r>
        <w:rPr>
          <w:rFonts w:ascii="楷体" w:eastAsia="楷体" w:hAnsi="楷体" w:cs="楷体" w:hint="eastAsia"/>
          <w:sz w:val="28"/>
        </w:rPr>
        <w:t>（集 体 名 称）：</w:t>
      </w:r>
      <w:r w:rsidR="00601CDF">
        <w:rPr>
          <w:rFonts w:ascii="楷体" w:eastAsia="楷体" w:hAnsi="楷体" w:cs="楷体" w:hint="eastAsia"/>
          <w:sz w:val="28"/>
        </w:rPr>
        <w:t xml:space="preserve"> </w:t>
      </w:r>
      <w:r w:rsidR="00601CDF">
        <w:rPr>
          <w:rFonts w:ascii="楷体" w:eastAsia="楷体" w:hAnsi="楷体" w:cs="楷体"/>
          <w:sz w:val="28"/>
        </w:rPr>
        <w:t xml:space="preserve">    </w:t>
      </w:r>
      <w:r w:rsidR="00601CDF" w:rsidRPr="00601CDF">
        <w:rPr>
          <w:rFonts w:ascii="宋体" w:eastAsia="宋体" w:hAnsi="宋体" w:cs="楷体"/>
          <w:sz w:val="24"/>
          <w:szCs w:val="24"/>
        </w:rPr>
        <w:t xml:space="preserve"> </w:t>
      </w:r>
      <w:r w:rsidR="003117B6">
        <w:rPr>
          <w:rFonts w:ascii="宋体" w:eastAsia="宋体" w:hAnsi="宋体" w:cs="楷体" w:hint="eastAsia"/>
          <w:sz w:val="24"/>
          <w:szCs w:val="24"/>
        </w:rPr>
        <w:t>彩绘</w:t>
      </w:r>
      <w:r w:rsidR="00601CDF" w:rsidRPr="00601CDF">
        <w:rPr>
          <w:rFonts w:ascii="宋体" w:eastAsia="宋体" w:hAnsi="宋体" w:cs="楷体" w:hint="eastAsia"/>
          <w:sz w:val="24"/>
          <w:szCs w:val="24"/>
        </w:rPr>
        <w:t>队</w:t>
      </w:r>
    </w:p>
    <w:p w14:paraId="385C0F56" w14:textId="7C73CE68" w:rsidR="00744F01" w:rsidRPr="00601CDF" w:rsidRDefault="00744F01" w:rsidP="00744F01">
      <w:pPr>
        <w:tabs>
          <w:tab w:val="center" w:pos="4797"/>
        </w:tabs>
        <w:spacing w:after="666" w:line="264" w:lineRule="auto"/>
        <w:ind w:left="979" w:hanging="10"/>
        <w:rPr>
          <w:rFonts w:ascii="宋体" w:eastAsia="宋体" w:hAnsi="宋体"/>
          <w:bCs/>
        </w:rPr>
      </w:pPr>
      <w:r w:rsidRPr="00744F01">
        <w:rPr>
          <w:rFonts w:ascii="仿宋" w:eastAsia="仿宋" w:hAnsi="仿宋"/>
          <w:bCs/>
          <w:noProof/>
          <w:sz w:val="24"/>
          <w:szCs w:val="24"/>
        </w:rPr>
        <mc:AlternateContent>
          <mc:Choice Requires="wpg">
            <w:drawing>
              <wp:anchor distT="0" distB="0" distL="114300" distR="114300" simplePos="0" relativeHeight="251660288" behindDoc="1" locked="0" layoutInCell="1" allowOverlap="1" wp14:anchorId="71C8E5EC" wp14:editId="5BD73A8D">
                <wp:simplePos x="0" y="0"/>
                <wp:positionH relativeFrom="column">
                  <wp:posOffset>1960880</wp:posOffset>
                </wp:positionH>
                <wp:positionV relativeFrom="paragraph">
                  <wp:posOffset>189865</wp:posOffset>
                </wp:positionV>
                <wp:extent cx="2933700" cy="7620"/>
                <wp:effectExtent l="0" t="0" r="0" b="0"/>
                <wp:wrapNone/>
                <wp:docPr id="5" name="组合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3700" cy="7620"/>
                          <a:chOff x="0" y="0"/>
                          <a:chExt cx="29337" cy="76"/>
                        </a:xfrm>
                      </wpg:grpSpPr>
                      <wps:wsp>
                        <wps:cNvPr id="6" name="Shape 667"/>
                        <wps:cNvSpPr>
                          <a:spLocks/>
                        </wps:cNvSpPr>
                        <wps:spPr bwMode="auto">
                          <a:xfrm>
                            <a:off x="0" y="0"/>
                            <a:ext cx="29337" cy="0"/>
                          </a:xfrm>
                          <a:custGeom>
                            <a:avLst/>
                            <a:gdLst>
                              <a:gd name="T0" fmla="*/ 0 w 2933700"/>
                              <a:gd name="T1" fmla="*/ 2933700 w 2933700"/>
                              <a:gd name="T2" fmla="*/ 0 w 2933700"/>
                              <a:gd name="T3" fmla="*/ 2933700 w 2933700"/>
                            </a:gdLst>
                            <a:ahLst/>
                            <a:cxnLst>
                              <a:cxn ang="0">
                                <a:pos x="T0" y="0"/>
                              </a:cxn>
                              <a:cxn ang="0">
                                <a:pos x="T1" y="0"/>
                              </a:cxn>
                            </a:cxnLst>
                            <a:rect l="T2" t="0" r="T3" b="0"/>
                            <a:pathLst>
                              <a:path w="2933700">
                                <a:moveTo>
                                  <a:pt x="0" y="0"/>
                                </a:moveTo>
                                <a:lnTo>
                                  <a:pt x="2933700" y="0"/>
                                </a:lnTo>
                              </a:path>
                            </a:pathLst>
                          </a:custGeom>
                          <a:noFill/>
                          <a:ln w="7620">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BA81CD" id="组合 5" o:spid="_x0000_s1026" style="position:absolute;left:0;text-align:left;margin-left:154.4pt;margin-top:14.95pt;width:231pt;height:.6pt;z-index:-251657216" coordsize="2933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">
                <v:shape id="Shape 667" o:spid="_x0000_s1027" style="position:absolute;width:29337;height:0;visibility:visible;mso-wrap-style:square;v-text-anchor:top" coordsize="2933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" path="m,l2933700,e" filled="f" strokeweight=".6pt">
                  <v:stroke joinstyle="bevel"/>
                  <v:path arrowok="t" o:connecttype="custom" o:connectlocs="0,0;29337,0" o:connectangles="0,0" textboxrect="0,0,2933700,0"/>
                </v:shape>
              </v:group>
            </w:pict>
          </mc:Fallback>
        </mc:AlternateContent>
      </w:r>
      <w:r>
        <w:rPr>
          <w:rFonts w:ascii="楷体" w:eastAsia="楷体" w:hAnsi="楷体" w:cs="楷体" w:hint="eastAsia"/>
          <w:sz w:val="28"/>
        </w:rPr>
        <w:t xml:space="preserve">指导老师姓名： </w:t>
      </w:r>
      <w:r w:rsidR="006201E5">
        <w:rPr>
          <w:rFonts w:ascii="楷体" w:eastAsia="楷体" w:hAnsi="楷体" w:cs="楷体"/>
          <w:sz w:val="28"/>
        </w:rPr>
        <w:t xml:space="preserve">      </w:t>
      </w:r>
      <w:r w:rsidR="006201E5" w:rsidRPr="00601CDF">
        <w:rPr>
          <w:rFonts w:ascii="宋体" w:eastAsia="宋体" w:hAnsi="宋体" w:cs="楷体"/>
          <w:sz w:val="28"/>
        </w:rPr>
        <w:t xml:space="preserve"> </w:t>
      </w:r>
      <w:r w:rsidR="003117B6">
        <w:rPr>
          <w:rFonts w:ascii="宋体" w:eastAsia="宋体" w:hAnsi="宋体" w:cs="楷体" w:hint="eastAsia"/>
          <w:bCs/>
          <w:sz w:val="24"/>
          <w:szCs w:val="24"/>
        </w:rPr>
        <w:t>李学亮</w:t>
      </w:r>
    </w:p>
    <w:p w14:paraId="3EC52272" w14:textId="77777777" w:rsidR="00744F01" w:rsidRDefault="00744F01" w:rsidP="00744F01">
      <w:pPr>
        <w:spacing w:after="94"/>
        <w:ind w:left="989"/>
      </w:pPr>
      <w:r>
        <w:rPr>
          <w:rFonts w:ascii="宋体" w:eastAsia="宋体" w:hAnsi="宋体" w:cs="宋体" w:hint="eastAsia"/>
          <w:sz w:val="30"/>
        </w:rPr>
        <w:t>类别：</w:t>
      </w:r>
    </w:p>
    <w:p w14:paraId="2BC73ED7" w14:textId="77777777" w:rsidR="00744F01" w:rsidRDefault="00744F01" w:rsidP="00744F01">
      <w:pPr>
        <w:spacing w:after="222" w:line="264" w:lineRule="auto"/>
        <w:ind w:left="979" w:hanging="10"/>
      </w:pPr>
      <w:r>
        <w:rPr>
          <w:rFonts w:ascii="楷体" w:eastAsia="楷体" w:hAnsi="楷体" w:cs="楷体" w:hint="eastAsia"/>
          <w:sz w:val="28"/>
        </w:rPr>
        <w:t>□自然科学类学术论文</w:t>
      </w:r>
    </w:p>
    <w:p w14:paraId="15C28644" w14:textId="77777777" w:rsidR="00744F01" w:rsidRDefault="00744F01" w:rsidP="00744F01">
      <w:pPr>
        <w:spacing w:after="222" w:line="264" w:lineRule="auto"/>
        <w:ind w:left="979" w:hanging="10"/>
      </w:pPr>
      <w:r>
        <w:rPr>
          <w:rFonts w:ascii="楷体" w:eastAsia="楷体" w:hAnsi="楷体" w:cs="楷体" w:hint="eastAsia"/>
          <w:sz w:val="28"/>
        </w:rPr>
        <w:t>□哲学社会科学类社会调查报告和学术论文</w:t>
      </w:r>
    </w:p>
    <w:p w14:paraId="62A58F1B" w14:textId="77777777" w:rsidR="00744F01" w:rsidRDefault="00744F01" w:rsidP="00744F01">
      <w:pPr>
        <w:spacing w:after="222" w:line="264" w:lineRule="auto"/>
        <w:ind w:left="979" w:hanging="10"/>
      </w:pPr>
      <w:r>
        <w:rPr>
          <w:rFonts w:ascii="楷体" w:eastAsia="楷体" w:hAnsi="楷体" w:cs="楷体" w:hint="eastAsia"/>
          <w:sz w:val="28"/>
        </w:rPr>
        <w:t>□科技发明制作A类</w:t>
      </w:r>
    </w:p>
    <w:p w14:paraId="046FE5B0" w14:textId="72F39E69" w:rsidR="00744F01" w:rsidRDefault="00FB5207" w:rsidP="00744F01">
      <w:pPr>
        <w:spacing w:after="222" w:line="264" w:lineRule="auto"/>
        <w:ind w:left="979" w:hanging="10"/>
      </w:pPr>
      <w:r>
        <w:rPr>
          <w:rFonts w:ascii="Wingdings 2" w:eastAsia="楷体" w:hAnsi="Wingdings 2" w:cs="楷体" w:hint="eastAsia"/>
          <w:sz w:val="28"/>
        </w:rPr>
        <w:fldChar w:fldCharType="begin"/>
      </w:r>
      <w:r>
        <w:rPr>
          <w:rFonts w:ascii="Wingdings 2" w:eastAsia="楷体" w:hAnsi="Wingdings 2" w:cs="楷体" w:hint="eastAsia"/>
          <w:sz w:val="28"/>
        </w:rPr>
        <w:instrText xml:space="preserve"> eq \o\ac(</w:instrText>
      </w:r>
      <w:r>
        <w:rPr>
          <w:rFonts w:ascii="Wingdings 2" w:eastAsia="楷体" w:hAnsi="Wingdings 2" w:cs="楷体" w:hint="eastAsia"/>
          <w:sz w:val="28"/>
        </w:rPr>
        <w:instrText>□</w:instrText>
      </w:r>
      <w:r>
        <w:rPr>
          <w:rFonts w:ascii="Wingdings 2" w:eastAsia="楷体" w:hAnsi="Wingdings 2" w:cs="楷体" w:hint="eastAsia"/>
          <w:sz w:val="28"/>
        </w:rPr>
        <w:instrText>,</w:instrText>
      </w:r>
      <w:r>
        <w:rPr>
          <w:rFonts w:ascii="Wingdings 2" w:eastAsia="楷体" w:hAnsi="Wingdings 2" w:cs="楷体" w:hint="eastAsia"/>
          <w:sz w:val="28"/>
        </w:rPr>
        <w:instrText>√</w:instrText>
      </w:r>
      <w:r>
        <w:rPr>
          <w:rFonts w:ascii="Wingdings 2" w:eastAsia="楷体" w:hAnsi="Wingdings 2" w:cs="楷体" w:hint="eastAsia"/>
          <w:sz w:val="28"/>
        </w:rPr>
        <w:instrText>)</w:instrText>
      </w:r>
      <w:r>
        <w:rPr>
          <w:rFonts w:ascii="Wingdings 2" w:eastAsia="楷体" w:hAnsi="Wingdings 2" w:cs="楷体" w:hint="eastAsia"/>
          <w:sz w:val="28"/>
        </w:rPr>
        <w:fldChar w:fldCharType="end"/>
      </w:r>
      <w:r w:rsidR="00744F01">
        <w:rPr>
          <w:rFonts w:ascii="楷体" w:eastAsia="楷体" w:hAnsi="楷体" w:cs="楷体" w:hint="eastAsia"/>
          <w:sz w:val="28"/>
        </w:rPr>
        <w:t>科技发明制作B类</w:t>
      </w:r>
    </w:p>
    <w:p w14:paraId="272C0BC6" w14:textId="71A9A1D1" w:rsidR="006201E5" w:rsidRDefault="006201E5">
      <w:pPr>
        <w:spacing w:after="0" w:line="240" w:lineRule="auto"/>
        <w:rPr>
          <w:rFonts w:ascii="宋体" w:eastAsia="宋体" w:hAnsi="宋体" w:cs="宋体"/>
          <w:sz w:val="36"/>
        </w:rPr>
      </w:pPr>
      <w:r>
        <w:rPr>
          <w:rFonts w:ascii="宋体" w:eastAsia="宋体" w:hAnsi="宋体" w:cs="宋体"/>
          <w:sz w:val="36"/>
        </w:rPr>
        <w:br w:type="page"/>
      </w:r>
    </w:p>
    <w:p w14:paraId="5FCC7AF4" w14:textId="77777777" w:rsidR="00744F01" w:rsidRPr="00E038E4" w:rsidRDefault="00744F01" w:rsidP="00E038E4">
      <w:pPr>
        <w:jc w:val="center"/>
        <w:rPr>
          <w:rFonts w:ascii="黑体" w:eastAsia="黑体" w:hAnsi="黑体"/>
          <w:sz w:val="36"/>
          <w:szCs w:val="36"/>
        </w:rPr>
      </w:pPr>
      <w:r w:rsidRPr="00E038E4">
        <w:rPr>
          <w:rFonts w:ascii="黑体" w:eastAsia="黑体" w:hAnsi="黑体" w:hint="eastAsia"/>
          <w:sz w:val="36"/>
          <w:szCs w:val="36"/>
        </w:rPr>
        <w:lastRenderedPageBreak/>
        <w:t>A2</w:t>
      </w:r>
      <w:r w:rsidRPr="00E038E4">
        <w:rPr>
          <w:rFonts w:ascii="黑体" w:eastAsia="黑体" w:hAnsi="黑体" w:cs="宋体" w:hint="eastAsia"/>
          <w:sz w:val="36"/>
          <w:szCs w:val="36"/>
        </w:rPr>
        <w:t>申报者情况（集体项目）</w:t>
      </w:r>
    </w:p>
    <w:p w14:paraId="4295BC2E" w14:textId="77777777" w:rsidR="00744F01" w:rsidRPr="009E5649" w:rsidRDefault="00744F01" w:rsidP="00744F01">
      <w:pPr>
        <w:spacing w:after="85"/>
        <w:ind w:left="-5" w:right="38" w:hanging="10"/>
        <w:rPr>
          <w:rFonts w:ascii="宋体" w:eastAsia="宋体" w:hAnsi="宋体"/>
          <w:sz w:val="24"/>
          <w:szCs w:val="24"/>
        </w:rPr>
      </w:pPr>
      <w:r w:rsidRPr="009E5649">
        <w:rPr>
          <w:rFonts w:ascii="宋体" w:eastAsia="宋体" w:hAnsi="宋体" w:cs="仿宋" w:hint="eastAsia"/>
          <w:sz w:val="24"/>
          <w:szCs w:val="24"/>
        </w:rPr>
        <w:t>说明：1．必须由申报者本人按要求填写；</w:t>
      </w:r>
    </w:p>
    <w:p w14:paraId="05610CE0" w14:textId="77777777" w:rsidR="00744F01" w:rsidRPr="009E5649" w:rsidRDefault="00744F01" w:rsidP="00744F01">
      <w:pPr>
        <w:spacing w:after="65"/>
        <w:ind w:left="1121" w:right="38" w:hanging="281"/>
        <w:rPr>
          <w:rFonts w:ascii="宋体" w:eastAsia="宋体" w:hAnsi="宋体"/>
          <w:sz w:val="24"/>
          <w:szCs w:val="24"/>
        </w:rPr>
      </w:pPr>
      <w:r w:rsidRPr="009E5649">
        <w:rPr>
          <w:rFonts w:ascii="宋体" w:eastAsia="宋体" w:hAnsi="宋体" w:cs="仿宋" w:hint="eastAsia"/>
          <w:sz w:val="24"/>
          <w:szCs w:val="24"/>
        </w:rPr>
        <w:t>2．申报者代表必须是作者中学历最高者，其余作者按学历高低排列；</w:t>
      </w:r>
    </w:p>
    <w:p w14:paraId="7737B0E2" w14:textId="77777777" w:rsidR="00744F01" w:rsidRPr="009E5649" w:rsidRDefault="00744F01" w:rsidP="00744F01">
      <w:pPr>
        <w:spacing w:after="0"/>
        <w:ind w:left="224" w:right="300" w:hanging="10"/>
        <w:jc w:val="center"/>
        <w:rPr>
          <w:rFonts w:ascii="宋体" w:eastAsia="宋体" w:hAnsi="宋体"/>
          <w:sz w:val="24"/>
          <w:szCs w:val="24"/>
        </w:rPr>
      </w:pPr>
      <w:r w:rsidRPr="009E5649">
        <w:rPr>
          <w:rFonts w:ascii="宋体" w:eastAsia="宋体" w:hAnsi="宋体" w:cs="仿宋" w:hint="eastAsia"/>
          <w:sz w:val="24"/>
          <w:szCs w:val="24"/>
        </w:rPr>
        <w:t>3．本表中的学籍管理部门盖章视为申报者情况的确认。</w:t>
      </w:r>
    </w:p>
    <w:tbl>
      <w:tblPr>
        <w:tblStyle w:val="TableGrid"/>
        <w:tblW w:w="9855" w:type="dxa"/>
        <w:tblInd w:w="-775" w:type="dxa"/>
        <w:tblCellMar>
          <w:top w:w="68" w:type="dxa"/>
          <w:left w:w="108" w:type="dxa"/>
          <w:right w:w="107" w:type="dxa"/>
        </w:tblCellMar>
        <w:tblLook w:val="04A0" w:firstRow="1" w:lastRow="0" w:firstColumn="1" w:lastColumn="0" w:noHBand="0" w:noVBand="1"/>
      </w:tblPr>
      <w:tblGrid>
        <w:gridCol w:w="537"/>
        <w:gridCol w:w="1457"/>
        <w:gridCol w:w="840"/>
        <w:gridCol w:w="900"/>
        <w:gridCol w:w="900"/>
        <w:gridCol w:w="476"/>
        <w:gridCol w:w="424"/>
        <w:gridCol w:w="694"/>
        <w:gridCol w:w="360"/>
        <w:gridCol w:w="1074"/>
        <w:gridCol w:w="215"/>
        <w:gridCol w:w="1978"/>
      </w:tblGrid>
      <w:tr w:rsidR="00744F01" w:rsidRPr="009E5649" w14:paraId="1472A501" w14:textId="77777777" w:rsidTr="00744F01">
        <w:trPr>
          <w:trHeight w:val="454"/>
        </w:trPr>
        <w:tc>
          <w:tcPr>
            <w:tcW w:w="537" w:type="dxa"/>
            <w:vMerge w:val="restart"/>
            <w:tcBorders>
              <w:top w:val="single" w:sz="4" w:space="0" w:color="000000"/>
              <w:left w:val="single" w:sz="4" w:space="0" w:color="000000"/>
              <w:bottom w:val="single" w:sz="4" w:space="0" w:color="000000"/>
              <w:right w:val="single" w:sz="4" w:space="0" w:color="000000"/>
            </w:tcBorders>
            <w:vAlign w:val="center"/>
            <w:hideMark/>
          </w:tcPr>
          <w:p w14:paraId="2E89C131" w14:textId="77777777" w:rsidR="00744F01" w:rsidRPr="009E5649" w:rsidRDefault="00744F01">
            <w:pPr>
              <w:spacing w:after="0"/>
              <w:jc w:val="center"/>
              <w:rPr>
                <w:rFonts w:ascii="宋体" w:eastAsia="宋体" w:hAnsi="宋体"/>
                <w:sz w:val="24"/>
                <w:szCs w:val="24"/>
              </w:rPr>
            </w:pPr>
            <w:r w:rsidRPr="009E5649">
              <w:rPr>
                <w:rFonts w:ascii="宋体" w:eastAsia="宋体" w:hAnsi="宋体" w:cs="仿宋" w:hint="eastAsia"/>
                <w:sz w:val="24"/>
                <w:szCs w:val="24"/>
              </w:rPr>
              <w:t>申报者情况</w:t>
            </w:r>
          </w:p>
        </w:tc>
        <w:tc>
          <w:tcPr>
            <w:tcW w:w="1457" w:type="dxa"/>
            <w:tcBorders>
              <w:top w:val="single" w:sz="4" w:space="0" w:color="000000"/>
              <w:left w:val="single" w:sz="4" w:space="0" w:color="000000"/>
              <w:bottom w:val="single" w:sz="4" w:space="0" w:color="000000"/>
              <w:right w:val="single" w:sz="4" w:space="0" w:color="000000"/>
            </w:tcBorders>
            <w:hideMark/>
          </w:tcPr>
          <w:p w14:paraId="75C54EA3" w14:textId="77777777" w:rsidR="00744F01" w:rsidRPr="009E5649" w:rsidRDefault="00744F01">
            <w:pPr>
              <w:spacing w:after="0"/>
              <w:ind w:left="199"/>
              <w:rPr>
                <w:rFonts w:ascii="宋体" w:eastAsia="宋体" w:hAnsi="宋体"/>
                <w:sz w:val="24"/>
                <w:szCs w:val="24"/>
              </w:rPr>
            </w:pPr>
            <w:r w:rsidRPr="009E5649">
              <w:rPr>
                <w:rFonts w:ascii="宋体" w:eastAsia="宋体" w:hAnsi="宋体" w:cs="仿宋" w:hint="eastAsia"/>
                <w:sz w:val="24"/>
                <w:szCs w:val="24"/>
              </w:rPr>
              <w:t>姓 名</w:t>
            </w:r>
          </w:p>
        </w:tc>
        <w:tc>
          <w:tcPr>
            <w:tcW w:w="1740" w:type="dxa"/>
            <w:gridSpan w:val="2"/>
            <w:tcBorders>
              <w:top w:val="single" w:sz="4" w:space="0" w:color="000000"/>
              <w:left w:val="single" w:sz="4" w:space="0" w:color="000000"/>
              <w:bottom w:val="single" w:sz="4" w:space="0" w:color="000000"/>
              <w:right w:val="single" w:sz="4" w:space="0" w:color="000000"/>
            </w:tcBorders>
          </w:tcPr>
          <w:p w14:paraId="2D66BB40" w14:textId="6422A384" w:rsidR="00744F01" w:rsidRPr="009E5649" w:rsidRDefault="003117B6">
            <w:pPr>
              <w:rPr>
                <w:rFonts w:ascii="宋体" w:eastAsia="宋体" w:hAnsi="宋体"/>
                <w:sz w:val="24"/>
                <w:szCs w:val="24"/>
              </w:rPr>
            </w:pPr>
            <w:r>
              <w:rPr>
                <w:rFonts w:ascii="宋体" w:eastAsia="宋体" w:hAnsi="宋体" w:hint="eastAsia"/>
                <w:sz w:val="24"/>
                <w:szCs w:val="24"/>
              </w:rPr>
              <w:t>李艳波</w:t>
            </w:r>
          </w:p>
        </w:tc>
        <w:tc>
          <w:tcPr>
            <w:tcW w:w="900" w:type="dxa"/>
            <w:tcBorders>
              <w:top w:val="single" w:sz="4" w:space="0" w:color="000000"/>
              <w:left w:val="single" w:sz="4" w:space="0" w:color="000000"/>
              <w:bottom w:val="single" w:sz="4" w:space="0" w:color="000000"/>
              <w:right w:val="single" w:sz="4" w:space="0" w:color="000000"/>
            </w:tcBorders>
            <w:hideMark/>
          </w:tcPr>
          <w:p w14:paraId="592A5FCA" w14:textId="77777777" w:rsidR="00744F01" w:rsidRPr="009E5649" w:rsidRDefault="00744F01">
            <w:pPr>
              <w:spacing w:after="0"/>
              <w:ind w:left="62"/>
              <w:jc w:val="both"/>
              <w:rPr>
                <w:rFonts w:ascii="宋体" w:eastAsia="宋体" w:hAnsi="宋体"/>
                <w:sz w:val="24"/>
                <w:szCs w:val="24"/>
              </w:rPr>
            </w:pPr>
            <w:r w:rsidRPr="009E5649">
              <w:rPr>
                <w:rFonts w:ascii="宋体" w:eastAsia="宋体" w:hAnsi="宋体" w:cs="仿宋" w:hint="eastAsia"/>
                <w:sz w:val="24"/>
                <w:szCs w:val="24"/>
              </w:rPr>
              <w:t>性别</w:t>
            </w:r>
          </w:p>
        </w:tc>
        <w:tc>
          <w:tcPr>
            <w:tcW w:w="900" w:type="dxa"/>
            <w:gridSpan w:val="2"/>
            <w:tcBorders>
              <w:top w:val="single" w:sz="4" w:space="0" w:color="000000"/>
              <w:left w:val="single" w:sz="4" w:space="0" w:color="000000"/>
              <w:bottom w:val="single" w:sz="4" w:space="0" w:color="000000"/>
              <w:right w:val="single" w:sz="4" w:space="0" w:color="000000"/>
            </w:tcBorders>
          </w:tcPr>
          <w:p w14:paraId="49A9A48B" w14:textId="41958273" w:rsidR="00744F01" w:rsidRPr="009E5649" w:rsidRDefault="003117B6">
            <w:pPr>
              <w:rPr>
                <w:rFonts w:ascii="宋体" w:eastAsia="宋体" w:hAnsi="宋体"/>
                <w:sz w:val="24"/>
                <w:szCs w:val="24"/>
              </w:rPr>
            </w:pPr>
            <w:r>
              <w:rPr>
                <w:rFonts w:ascii="宋体" w:eastAsia="宋体" w:hAnsi="宋体" w:hint="eastAsia"/>
                <w:sz w:val="24"/>
                <w:szCs w:val="24"/>
              </w:rPr>
              <w:t>男</w:t>
            </w:r>
          </w:p>
        </w:tc>
        <w:tc>
          <w:tcPr>
            <w:tcW w:w="2128" w:type="dxa"/>
            <w:gridSpan w:val="3"/>
            <w:tcBorders>
              <w:top w:val="single" w:sz="4" w:space="0" w:color="000000"/>
              <w:left w:val="single" w:sz="4" w:space="0" w:color="000000"/>
              <w:bottom w:val="single" w:sz="4" w:space="0" w:color="000000"/>
              <w:right w:val="single" w:sz="4" w:space="0" w:color="000000"/>
            </w:tcBorders>
            <w:hideMark/>
          </w:tcPr>
          <w:p w14:paraId="0C1A5260" w14:textId="77777777" w:rsidR="00744F01" w:rsidRPr="009E5649" w:rsidRDefault="00744F01">
            <w:pPr>
              <w:spacing w:after="0"/>
              <w:ind w:left="391"/>
              <w:rPr>
                <w:rFonts w:ascii="宋体" w:eastAsia="宋体" w:hAnsi="宋体"/>
                <w:sz w:val="24"/>
                <w:szCs w:val="24"/>
              </w:rPr>
            </w:pPr>
            <w:r w:rsidRPr="009E5649">
              <w:rPr>
                <w:rFonts w:ascii="宋体" w:eastAsia="宋体" w:hAnsi="宋体" w:cs="仿宋" w:hint="eastAsia"/>
                <w:sz w:val="24"/>
                <w:szCs w:val="24"/>
              </w:rPr>
              <w:t>出生年月</w:t>
            </w:r>
          </w:p>
        </w:tc>
        <w:tc>
          <w:tcPr>
            <w:tcW w:w="2193" w:type="dxa"/>
            <w:gridSpan w:val="2"/>
            <w:tcBorders>
              <w:top w:val="single" w:sz="4" w:space="0" w:color="000000"/>
              <w:left w:val="single" w:sz="4" w:space="0" w:color="000000"/>
              <w:bottom w:val="single" w:sz="4" w:space="0" w:color="000000"/>
              <w:right w:val="single" w:sz="4" w:space="0" w:color="000000"/>
            </w:tcBorders>
          </w:tcPr>
          <w:p w14:paraId="68D6D33C" w14:textId="69E99EBF" w:rsidR="00744F01" w:rsidRPr="009E5649" w:rsidRDefault="000B3E43">
            <w:pPr>
              <w:rPr>
                <w:rFonts w:ascii="宋体" w:eastAsia="宋体" w:hAnsi="宋体"/>
                <w:sz w:val="24"/>
                <w:szCs w:val="24"/>
              </w:rPr>
            </w:pPr>
            <w:r w:rsidRPr="009E5649">
              <w:rPr>
                <w:rFonts w:ascii="宋体" w:eastAsia="宋体" w:hAnsi="宋体" w:hint="eastAsia"/>
                <w:sz w:val="24"/>
                <w:szCs w:val="24"/>
              </w:rPr>
              <w:t>200</w:t>
            </w:r>
            <w:r w:rsidR="003117B6">
              <w:rPr>
                <w:rFonts w:ascii="宋体" w:eastAsia="宋体" w:hAnsi="宋体"/>
                <w:sz w:val="24"/>
                <w:szCs w:val="24"/>
              </w:rPr>
              <w:t>2.02</w:t>
            </w:r>
          </w:p>
        </w:tc>
      </w:tr>
      <w:tr w:rsidR="00744F01" w:rsidRPr="009E5649" w14:paraId="0A152540" w14:textId="77777777" w:rsidTr="00744F01">
        <w:trPr>
          <w:trHeight w:val="45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D30C2AD" w14:textId="77777777" w:rsidR="00744F01" w:rsidRPr="009E5649" w:rsidRDefault="00744F01">
            <w:pPr>
              <w:spacing w:after="0" w:line="240" w:lineRule="auto"/>
              <w:rPr>
                <w:rFonts w:ascii="宋体" w:eastAsia="宋体" w:hAnsi="宋体"/>
                <w:sz w:val="24"/>
                <w:szCs w:val="24"/>
              </w:rPr>
            </w:pPr>
          </w:p>
        </w:tc>
        <w:tc>
          <w:tcPr>
            <w:tcW w:w="1457" w:type="dxa"/>
            <w:tcBorders>
              <w:top w:val="single" w:sz="4" w:space="0" w:color="000000"/>
              <w:left w:val="single" w:sz="4" w:space="0" w:color="000000"/>
              <w:bottom w:val="single" w:sz="4" w:space="0" w:color="000000"/>
              <w:right w:val="single" w:sz="4" w:space="0" w:color="000000"/>
            </w:tcBorders>
            <w:hideMark/>
          </w:tcPr>
          <w:p w14:paraId="22A919E0" w14:textId="77777777" w:rsidR="00744F01" w:rsidRPr="009E5649" w:rsidRDefault="00744F01">
            <w:pPr>
              <w:spacing w:after="0"/>
              <w:ind w:left="199"/>
              <w:rPr>
                <w:rFonts w:ascii="宋体" w:eastAsia="宋体" w:hAnsi="宋体"/>
                <w:sz w:val="24"/>
                <w:szCs w:val="24"/>
              </w:rPr>
            </w:pPr>
            <w:r w:rsidRPr="009E5649">
              <w:rPr>
                <w:rFonts w:ascii="宋体" w:eastAsia="宋体" w:hAnsi="宋体" w:cs="仿宋" w:hint="eastAsia"/>
                <w:sz w:val="24"/>
                <w:szCs w:val="24"/>
              </w:rPr>
              <w:t>学 校</w:t>
            </w:r>
          </w:p>
        </w:tc>
        <w:tc>
          <w:tcPr>
            <w:tcW w:w="2640" w:type="dxa"/>
            <w:gridSpan w:val="3"/>
            <w:tcBorders>
              <w:top w:val="single" w:sz="4" w:space="0" w:color="000000"/>
              <w:left w:val="single" w:sz="4" w:space="0" w:color="000000"/>
              <w:bottom w:val="single" w:sz="4" w:space="0" w:color="000000"/>
              <w:right w:val="single" w:sz="4" w:space="0" w:color="000000"/>
            </w:tcBorders>
          </w:tcPr>
          <w:p w14:paraId="4C52749A" w14:textId="30ACBC74" w:rsidR="00744F01" w:rsidRPr="009E5649" w:rsidRDefault="000B3E43">
            <w:pPr>
              <w:rPr>
                <w:rFonts w:ascii="宋体" w:eastAsia="宋体" w:hAnsi="宋体"/>
                <w:sz w:val="24"/>
                <w:szCs w:val="24"/>
              </w:rPr>
            </w:pPr>
            <w:r w:rsidRPr="009E5649">
              <w:rPr>
                <w:rFonts w:ascii="宋体" w:eastAsia="宋体" w:hAnsi="宋体" w:cs="宋体" w:hint="eastAsia"/>
                <w:sz w:val="24"/>
                <w:szCs w:val="24"/>
              </w:rPr>
              <w:t>周口师范学院</w:t>
            </w:r>
          </w:p>
        </w:tc>
        <w:tc>
          <w:tcPr>
            <w:tcW w:w="900" w:type="dxa"/>
            <w:gridSpan w:val="2"/>
            <w:tcBorders>
              <w:top w:val="single" w:sz="4" w:space="0" w:color="000000"/>
              <w:left w:val="single" w:sz="4" w:space="0" w:color="000000"/>
              <w:bottom w:val="single" w:sz="4" w:space="0" w:color="000000"/>
              <w:right w:val="single" w:sz="4" w:space="0" w:color="000000"/>
            </w:tcBorders>
            <w:hideMark/>
          </w:tcPr>
          <w:p w14:paraId="125003B3" w14:textId="77777777" w:rsidR="00744F01" w:rsidRPr="009E5649" w:rsidRDefault="00744F01">
            <w:pPr>
              <w:spacing w:after="0"/>
              <w:ind w:left="62"/>
              <w:jc w:val="both"/>
              <w:rPr>
                <w:rFonts w:ascii="宋体" w:eastAsia="宋体" w:hAnsi="宋体"/>
                <w:sz w:val="24"/>
                <w:szCs w:val="24"/>
              </w:rPr>
            </w:pPr>
            <w:r w:rsidRPr="009E5649">
              <w:rPr>
                <w:rFonts w:ascii="宋体" w:eastAsia="宋体" w:hAnsi="宋体" w:cs="仿宋" w:hint="eastAsia"/>
                <w:sz w:val="24"/>
                <w:szCs w:val="24"/>
              </w:rPr>
              <w:t>专业</w:t>
            </w:r>
          </w:p>
        </w:tc>
        <w:tc>
          <w:tcPr>
            <w:tcW w:w="4321" w:type="dxa"/>
            <w:gridSpan w:val="5"/>
            <w:tcBorders>
              <w:top w:val="single" w:sz="4" w:space="0" w:color="000000"/>
              <w:left w:val="single" w:sz="4" w:space="0" w:color="000000"/>
              <w:bottom w:val="single" w:sz="4" w:space="0" w:color="000000"/>
              <w:right w:val="single" w:sz="4" w:space="0" w:color="000000"/>
            </w:tcBorders>
          </w:tcPr>
          <w:p w14:paraId="22AAB602" w14:textId="553D9813" w:rsidR="00744F01" w:rsidRPr="009E5649" w:rsidRDefault="003117B6">
            <w:pPr>
              <w:rPr>
                <w:rFonts w:ascii="宋体" w:eastAsia="宋体" w:hAnsi="宋体"/>
                <w:sz w:val="24"/>
                <w:szCs w:val="24"/>
              </w:rPr>
            </w:pPr>
            <w:r>
              <w:rPr>
                <w:rFonts w:ascii="宋体" w:eastAsia="宋体" w:hAnsi="宋体" w:hint="eastAsia"/>
                <w:sz w:val="24"/>
                <w:szCs w:val="24"/>
              </w:rPr>
              <w:t>建筑电气与智能化</w:t>
            </w:r>
          </w:p>
        </w:tc>
      </w:tr>
      <w:tr w:rsidR="00744F01" w:rsidRPr="009E5649" w14:paraId="0AB2B8BF" w14:textId="77777777" w:rsidTr="00744F01">
        <w:trPr>
          <w:trHeight w:val="45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842B667" w14:textId="77777777" w:rsidR="00744F01" w:rsidRPr="009E5649" w:rsidRDefault="00744F01">
            <w:pPr>
              <w:spacing w:after="0" w:line="240" w:lineRule="auto"/>
              <w:rPr>
                <w:rFonts w:ascii="宋体" w:eastAsia="宋体" w:hAnsi="宋体"/>
                <w:sz w:val="24"/>
                <w:szCs w:val="24"/>
              </w:rPr>
            </w:pPr>
          </w:p>
        </w:tc>
        <w:tc>
          <w:tcPr>
            <w:tcW w:w="1457" w:type="dxa"/>
            <w:tcBorders>
              <w:top w:val="single" w:sz="4" w:space="0" w:color="000000"/>
              <w:left w:val="single" w:sz="4" w:space="0" w:color="000000"/>
              <w:bottom w:val="single" w:sz="4" w:space="0" w:color="000000"/>
              <w:right w:val="single" w:sz="4" w:space="0" w:color="000000"/>
            </w:tcBorders>
            <w:hideMark/>
          </w:tcPr>
          <w:p w14:paraId="625C896C" w14:textId="77777777" w:rsidR="00744F01" w:rsidRPr="009E5649" w:rsidRDefault="00744F01">
            <w:pPr>
              <w:spacing w:after="0"/>
              <w:ind w:left="199"/>
              <w:rPr>
                <w:rFonts w:ascii="宋体" w:eastAsia="宋体" w:hAnsi="宋体"/>
                <w:sz w:val="24"/>
                <w:szCs w:val="24"/>
              </w:rPr>
            </w:pPr>
            <w:r w:rsidRPr="009E5649">
              <w:rPr>
                <w:rFonts w:ascii="宋体" w:eastAsia="宋体" w:hAnsi="宋体" w:cs="仿宋" w:hint="eastAsia"/>
                <w:sz w:val="24"/>
                <w:szCs w:val="24"/>
              </w:rPr>
              <w:t>现学历</w:t>
            </w:r>
          </w:p>
        </w:tc>
        <w:tc>
          <w:tcPr>
            <w:tcW w:w="840" w:type="dxa"/>
            <w:tcBorders>
              <w:top w:val="single" w:sz="4" w:space="0" w:color="000000"/>
              <w:left w:val="single" w:sz="4" w:space="0" w:color="000000"/>
              <w:bottom w:val="single" w:sz="4" w:space="0" w:color="000000"/>
              <w:right w:val="single" w:sz="4" w:space="0" w:color="000000"/>
            </w:tcBorders>
          </w:tcPr>
          <w:p w14:paraId="1310E5AE" w14:textId="3991349F" w:rsidR="00744F01" w:rsidRPr="009E5649" w:rsidRDefault="000B3E43">
            <w:pPr>
              <w:rPr>
                <w:rFonts w:ascii="宋体" w:eastAsia="宋体" w:hAnsi="宋体"/>
                <w:sz w:val="24"/>
                <w:szCs w:val="24"/>
              </w:rPr>
            </w:pPr>
            <w:r w:rsidRPr="009E5649">
              <w:rPr>
                <w:rFonts w:ascii="宋体" w:eastAsia="宋体" w:hAnsi="宋体" w:hint="eastAsia"/>
                <w:sz w:val="24"/>
                <w:szCs w:val="24"/>
              </w:rPr>
              <w:t>本科</w:t>
            </w:r>
          </w:p>
        </w:tc>
        <w:tc>
          <w:tcPr>
            <w:tcW w:w="900" w:type="dxa"/>
            <w:tcBorders>
              <w:top w:val="single" w:sz="4" w:space="0" w:color="000000"/>
              <w:left w:val="single" w:sz="4" w:space="0" w:color="000000"/>
              <w:bottom w:val="single" w:sz="4" w:space="0" w:color="000000"/>
              <w:right w:val="single" w:sz="4" w:space="0" w:color="000000"/>
            </w:tcBorders>
            <w:hideMark/>
          </w:tcPr>
          <w:p w14:paraId="0A47F7D7" w14:textId="77777777" w:rsidR="00744F01" w:rsidRPr="009E5649" w:rsidRDefault="00744F01">
            <w:pPr>
              <w:spacing w:after="0"/>
              <w:ind w:left="62"/>
              <w:jc w:val="both"/>
              <w:rPr>
                <w:rFonts w:ascii="宋体" w:eastAsia="宋体" w:hAnsi="宋体"/>
                <w:sz w:val="24"/>
                <w:szCs w:val="24"/>
              </w:rPr>
            </w:pPr>
            <w:r w:rsidRPr="009E5649">
              <w:rPr>
                <w:rFonts w:ascii="宋体" w:eastAsia="宋体" w:hAnsi="宋体" w:cs="仿宋" w:hint="eastAsia"/>
                <w:sz w:val="24"/>
                <w:szCs w:val="24"/>
              </w:rPr>
              <w:t>年级</w:t>
            </w:r>
          </w:p>
        </w:tc>
        <w:tc>
          <w:tcPr>
            <w:tcW w:w="900" w:type="dxa"/>
            <w:tcBorders>
              <w:top w:val="single" w:sz="4" w:space="0" w:color="000000"/>
              <w:left w:val="single" w:sz="4" w:space="0" w:color="000000"/>
              <w:bottom w:val="single" w:sz="4" w:space="0" w:color="000000"/>
              <w:right w:val="single" w:sz="4" w:space="0" w:color="000000"/>
            </w:tcBorders>
          </w:tcPr>
          <w:p w14:paraId="05FBAC5B" w14:textId="24F4BA45" w:rsidR="00744F01" w:rsidRPr="009E5649" w:rsidRDefault="000B3E43">
            <w:pPr>
              <w:rPr>
                <w:rFonts w:ascii="宋体" w:eastAsia="宋体" w:hAnsi="宋体"/>
                <w:sz w:val="24"/>
                <w:szCs w:val="24"/>
              </w:rPr>
            </w:pPr>
            <w:r w:rsidRPr="009E5649">
              <w:rPr>
                <w:rFonts w:ascii="宋体" w:eastAsia="宋体" w:hAnsi="宋体" w:hint="eastAsia"/>
                <w:sz w:val="24"/>
                <w:szCs w:val="24"/>
              </w:rPr>
              <w:t>大</w:t>
            </w:r>
            <w:r w:rsidR="003117B6">
              <w:rPr>
                <w:rFonts w:ascii="宋体" w:eastAsia="宋体" w:hAnsi="宋体" w:hint="eastAsia"/>
                <w:sz w:val="24"/>
                <w:szCs w:val="24"/>
              </w:rPr>
              <w:t>二</w:t>
            </w:r>
          </w:p>
        </w:tc>
        <w:tc>
          <w:tcPr>
            <w:tcW w:w="900" w:type="dxa"/>
            <w:gridSpan w:val="2"/>
            <w:tcBorders>
              <w:top w:val="single" w:sz="4" w:space="0" w:color="000000"/>
              <w:left w:val="single" w:sz="4" w:space="0" w:color="000000"/>
              <w:bottom w:val="single" w:sz="4" w:space="0" w:color="000000"/>
              <w:right w:val="single" w:sz="4" w:space="0" w:color="000000"/>
            </w:tcBorders>
            <w:hideMark/>
          </w:tcPr>
          <w:p w14:paraId="230FC9D8" w14:textId="77777777" w:rsidR="00744F01" w:rsidRPr="009E5649" w:rsidRDefault="00744F01">
            <w:pPr>
              <w:spacing w:after="0"/>
              <w:ind w:left="62"/>
              <w:jc w:val="both"/>
              <w:rPr>
                <w:rFonts w:ascii="宋体" w:eastAsia="宋体" w:hAnsi="宋体"/>
                <w:sz w:val="24"/>
                <w:szCs w:val="24"/>
              </w:rPr>
            </w:pPr>
            <w:r w:rsidRPr="009E5649">
              <w:rPr>
                <w:rFonts w:ascii="宋体" w:eastAsia="宋体" w:hAnsi="宋体" w:cs="仿宋" w:hint="eastAsia"/>
                <w:sz w:val="24"/>
                <w:szCs w:val="24"/>
              </w:rPr>
              <w:t>学制</w:t>
            </w:r>
          </w:p>
        </w:tc>
        <w:tc>
          <w:tcPr>
            <w:tcW w:w="1054" w:type="dxa"/>
            <w:gridSpan w:val="2"/>
            <w:tcBorders>
              <w:top w:val="single" w:sz="4" w:space="0" w:color="000000"/>
              <w:left w:val="single" w:sz="4" w:space="0" w:color="000000"/>
              <w:bottom w:val="single" w:sz="4" w:space="0" w:color="000000"/>
              <w:right w:val="single" w:sz="4" w:space="0" w:color="000000"/>
            </w:tcBorders>
            <w:hideMark/>
          </w:tcPr>
          <w:p w14:paraId="2FBF3272" w14:textId="0096202F" w:rsidR="00744F01" w:rsidRPr="009E5649" w:rsidRDefault="000B3E43" w:rsidP="000B3E43">
            <w:pPr>
              <w:spacing w:after="0"/>
              <w:rPr>
                <w:rFonts w:ascii="宋体" w:eastAsia="宋体" w:hAnsi="宋体"/>
                <w:sz w:val="24"/>
                <w:szCs w:val="24"/>
              </w:rPr>
            </w:pPr>
            <w:r w:rsidRPr="009E5649">
              <w:rPr>
                <w:rFonts w:ascii="宋体" w:eastAsia="宋体" w:hAnsi="宋体" w:hint="eastAsia"/>
                <w:sz w:val="24"/>
                <w:szCs w:val="24"/>
              </w:rPr>
              <w:t>4年</w:t>
            </w:r>
          </w:p>
        </w:tc>
        <w:tc>
          <w:tcPr>
            <w:tcW w:w="1289" w:type="dxa"/>
            <w:gridSpan w:val="2"/>
            <w:tcBorders>
              <w:top w:val="single" w:sz="4" w:space="0" w:color="000000"/>
              <w:left w:val="single" w:sz="4" w:space="0" w:color="000000"/>
              <w:bottom w:val="single" w:sz="4" w:space="0" w:color="000000"/>
              <w:right w:val="single" w:sz="4" w:space="0" w:color="000000"/>
            </w:tcBorders>
            <w:hideMark/>
          </w:tcPr>
          <w:p w14:paraId="54FF041F" w14:textId="77777777" w:rsidR="00744F01" w:rsidRPr="009E5649" w:rsidRDefault="00744F01">
            <w:pPr>
              <w:spacing w:after="0"/>
              <w:ind w:left="55"/>
              <w:jc w:val="both"/>
              <w:rPr>
                <w:rFonts w:ascii="宋体" w:eastAsia="宋体" w:hAnsi="宋体"/>
                <w:sz w:val="24"/>
                <w:szCs w:val="24"/>
              </w:rPr>
            </w:pPr>
            <w:r w:rsidRPr="009E5649">
              <w:rPr>
                <w:rFonts w:ascii="宋体" w:eastAsia="宋体" w:hAnsi="宋体" w:cs="仿宋" w:hint="eastAsia"/>
                <w:sz w:val="24"/>
                <w:szCs w:val="24"/>
              </w:rPr>
              <w:t>入学时间</w:t>
            </w:r>
          </w:p>
        </w:tc>
        <w:tc>
          <w:tcPr>
            <w:tcW w:w="1978" w:type="dxa"/>
            <w:tcBorders>
              <w:top w:val="single" w:sz="4" w:space="0" w:color="000000"/>
              <w:left w:val="single" w:sz="4" w:space="0" w:color="000000"/>
              <w:bottom w:val="single" w:sz="4" w:space="0" w:color="000000"/>
              <w:right w:val="single" w:sz="4" w:space="0" w:color="000000"/>
            </w:tcBorders>
          </w:tcPr>
          <w:p w14:paraId="564E08C1" w14:textId="56ADA412" w:rsidR="00744F01" w:rsidRPr="009E5649" w:rsidRDefault="000B3E43">
            <w:pPr>
              <w:rPr>
                <w:rFonts w:ascii="宋体" w:eastAsia="宋体" w:hAnsi="宋体"/>
                <w:sz w:val="24"/>
                <w:szCs w:val="24"/>
              </w:rPr>
            </w:pPr>
            <w:r w:rsidRPr="009E5649">
              <w:rPr>
                <w:rFonts w:ascii="宋体" w:eastAsia="宋体" w:hAnsi="宋体" w:hint="eastAsia"/>
                <w:sz w:val="24"/>
                <w:szCs w:val="24"/>
              </w:rPr>
              <w:t>2</w:t>
            </w:r>
            <w:r w:rsidRPr="009E5649">
              <w:rPr>
                <w:rFonts w:ascii="宋体" w:eastAsia="宋体" w:hAnsi="宋体"/>
                <w:sz w:val="24"/>
                <w:szCs w:val="24"/>
              </w:rPr>
              <w:t>02</w:t>
            </w:r>
            <w:r w:rsidR="003117B6">
              <w:rPr>
                <w:rFonts w:ascii="宋体" w:eastAsia="宋体" w:hAnsi="宋体"/>
                <w:sz w:val="24"/>
                <w:szCs w:val="24"/>
              </w:rPr>
              <w:t>1</w:t>
            </w:r>
            <w:r w:rsidRPr="009E5649">
              <w:rPr>
                <w:rFonts w:ascii="宋体" w:eastAsia="宋体" w:hAnsi="宋体"/>
                <w:sz w:val="24"/>
                <w:szCs w:val="24"/>
              </w:rPr>
              <w:t>.9</w:t>
            </w:r>
          </w:p>
        </w:tc>
      </w:tr>
      <w:tr w:rsidR="00744F01" w:rsidRPr="009E5649" w14:paraId="132AA40A" w14:textId="77777777" w:rsidTr="00744F01">
        <w:trPr>
          <w:trHeight w:val="3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6628B2" w14:textId="77777777" w:rsidR="00744F01" w:rsidRPr="009E5649" w:rsidRDefault="00744F01">
            <w:pPr>
              <w:spacing w:after="0" w:line="240" w:lineRule="auto"/>
              <w:rPr>
                <w:rFonts w:ascii="宋体" w:eastAsia="宋体" w:hAnsi="宋体"/>
                <w:sz w:val="24"/>
                <w:szCs w:val="24"/>
              </w:rPr>
            </w:pPr>
          </w:p>
        </w:tc>
        <w:tc>
          <w:tcPr>
            <w:tcW w:w="1457" w:type="dxa"/>
            <w:tcBorders>
              <w:top w:val="single" w:sz="4" w:space="0" w:color="000000"/>
              <w:left w:val="single" w:sz="4" w:space="0" w:color="000000"/>
              <w:bottom w:val="single" w:sz="4" w:space="0" w:color="000000"/>
              <w:right w:val="single" w:sz="4" w:space="0" w:color="000000"/>
            </w:tcBorders>
            <w:hideMark/>
          </w:tcPr>
          <w:p w14:paraId="3B33D5B5" w14:textId="77777777" w:rsidR="00744F01" w:rsidRPr="009E5649" w:rsidRDefault="00744F01">
            <w:pPr>
              <w:spacing w:after="0"/>
              <w:ind w:left="60"/>
              <w:jc w:val="both"/>
              <w:rPr>
                <w:rFonts w:ascii="宋体" w:eastAsia="宋体" w:hAnsi="宋体"/>
                <w:sz w:val="24"/>
                <w:szCs w:val="24"/>
              </w:rPr>
            </w:pPr>
            <w:r w:rsidRPr="009E5649">
              <w:rPr>
                <w:rFonts w:ascii="宋体" w:eastAsia="宋体" w:hAnsi="宋体" w:cs="仿宋" w:hint="eastAsia"/>
                <w:sz w:val="24"/>
                <w:szCs w:val="24"/>
              </w:rPr>
              <w:t>作品全称</w:t>
            </w:r>
          </w:p>
        </w:tc>
        <w:tc>
          <w:tcPr>
            <w:tcW w:w="7861" w:type="dxa"/>
            <w:gridSpan w:val="10"/>
            <w:tcBorders>
              <w:top w:val="single" w:sz="4" w:space="0" w:color="000000"/>
              <w:left w:val="single" w:sz="4" w:space="0" w:color="000000"/>
              <w:bottom w:val="single" w:sz="4" w:space="0" w:color="000000"/>
              <w:right w:val="single" w:sz="4" w:space="0" w:color="000000"/>
            </w:tcBorders>
          </w:tcPr>
          <w:p w14:paraId="4E9A5E90" w14:textId="0F0A3D16" w:rsidR="00744F01" w:rsidRPr="009E5649" w:rsidRDefault="003117B6">
            <w:pPr>
              <w:rPr>
                <w:rFonts w:ascii="宋体" w:eastAsia="宋体" w:hAnsi="宋体"/>
                <w:sz w:val="24"/>
                <w:szCs w:val="24"/>
              </w:rPr>
            </w:pPr>
            <w:r>
              <w:rPr>
                <w:rFonts w:ascii="宋体" w:eastAsia="宋体" w:hAnsi="宋体" w:cs="宋体" w:hint="eastAsia"/>
                <w:sz w:val="24"/>
                <w:szCs w:val="24"/>
              </w:rPr>
              <w:t>彩色L</w:t>
            </w:r>
            <w:r>
              <w:rPr>
                <w:rFonts w:ascii="宋体" w:eastAsia="宋体" w:hAnsi="宋体" w:cs="宋体"/>
                <w:sz w:val="24"/>
                <w:szCs w:val="24"/>
              </w:rPr>
              <w:t>ED</w:t>
            </w:r>
            <w:proofErr w:type="gramStart"/>
            <w:r>
              <w:rPr>
                <w:rFonts w:ascii="宋体" w:eastAsia="宋体" w:hAnsi="宋体" w:cs="宋体" w:hint="eastAsia"/>
                <w:sz w:val="24"/>
                <w:szCs w:val="24"/>
              </w:rPr>
              <w:t>光绘棒</w:t>
            </w:r>
            <w:proofErr w:type="gramEnd"/>
          </w:p>
        </w:tc>
      </w:tr>
      <w:tr w:rsidR="00744F01" w:rsidRPr="009E5649" w14:paraId="25454DC4" w14:textId="77777777" w:rsidTr="00744F01">
        <w:trPr>
          <w:trHeight w:val="3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E3D26C" w14:textId="77777777" w:rsidR="00744F01" w:rsidRPr="009E5649" w:rsidRDefault="00744F01">
            <w:pPr>
              <w:spacing w:after="0" w:line="240" w:lineRule="auto"/>
              <w:rPr>
                <w:rFonts w:ascii="宋体" w:eastAsia="宋体" w:hAnsi="宋体"/>
                <w:sz w:val="24"/>
                <w:szCs w:val="24"/>
              </w:rPr>
            </w:pPr>
          </w:p>
        </w:tc>
        <w:tc>
          <w:tcPr>
            <w:tcW w:w="1457" w:type="dxa"/>
            <w:tcBorders>
              <w:top w:val="single" w:sz="4" w:space="0" w:color="000000"/>
              <w:left w:val="single" w:sz="4" w:space="0" w:color="000000"/>
              <w:bottom w:val="single" w:sz="4" w:space="0" w:color="000000"/>
              <w:right w:val="single" w:sz="4" w:space="0" w:color="000000"/>
            </w:tcBorders>
            <w:hideMark/>
          </w:tcPr>
          <w:p w14:paraId="700C5B50" w14:textId="77777777" w:rsidR="00744F01" w:rsidRPr="009E5649" w:rsidRDefault="00744F01">
            <w:pPr>
              <w:spacing w:after="0"/>
              <w:ind w:left="60"/>
              <w:jc w:val="both"/>
              <w:rPr>
                <w:rFonts w:ascii="宋体" w:eastAsia="宋体" w:hAnsi="宋体"/>
                <w:sz w:val="24"/>
                <w:szCs w:val="24"/>
              </w:rPr>
            </w:pPr>
            <w:r w:rsidRPr="009E5649">
              <w:rPr>
                <w:rFonts w:ascii="宋体" w:eastAsia="宋体" w:hAnsi="宋体" w:cs="仿宋" w:hint="eastAsia"/>
                <w:sz w:val="24"/>
                <w:szCs w:val="24"/>
              </w:rPr>
              <w:t>论文题目</w:t>
            </w:r>
          </w:p>
        </w:tc>
        <w:tc>
          <w:tcPr>
            <w:tcW w:w="7861" w:type="dxa"/>
            <w:gridSpan w:val="10"/>
            <w:tcBorders>
              <w:top w:val="single" w:sz="4" w:space="0" w:color="000000"/>
              <w:left w:val="single" w:sz="4" w:space="0" w:color="000000"/>
              <w:bottom w:val="single" w:sz="4" w:space="0" w:color="000000"/>
              <w:right w:val="single" w:sz="4" w:space="0" w:color="000000"/>
            </w:tcBorders>
          </w:tcPr>
          <w:p w14:paraId="2518035A" w14:textId="698F9372" w:rsidR="00744F01" w:rsidRPr="009E5649" w:rsidRDefault="00D250E2">
            <w:pPr>
              <w:rPr>
                <w:rFonts w:ascii="宋体" w:eastAsia="宋体" w:hAnsi="宋体"/>
                <w:sz w:val="24"/>
                <w:szCs w:val="24"/>
              </w:rPr>
            </w:pPr>
            <w:r w:rsidRPr="009E5649">
              <w:rPr>
                <w:rFonts w:ascii="宋体" w:eastAsia="宋体" w:hAnsi="宋体" w:cs="宋体" w:hint="eastAsia"/>
                <w:sz w:val="24"/>
                <w:szCs w:val="24"/>
              </w:rPr>
              <w:t>一种</w:t>
            </w:r>
            <w:r w:rsidR="003117B6">
              <w:rPr>
                <w:rFonts w:ascii="宋体" w:eastAsia="宋体" w:hAnsi="宋体" w:cs="宋体" w:hint="eastAsia"/>
                <w:sz w:val="24"/>
                <w:szCs w:val="24"/>
              </w:rPr>
              <w:t>发光</w:t>
            </w:r>
            <w:r w:rsidR="003117B6">
              <w:rPr>
                <w:rFonts w:ascii="宋体" w:eastAsia="宋体" w:hAnsi="宋体" w:cs="宋体"/>
                <w:sz w:val="24"/>
                <w:szCs w:val="24"/>
              </w:rPr>
              <w:t>LED</w:t>
            </w:r>
            <w:r w:rsidR="003117B6">
              <w:rPr>
                <w:rFonts w:ascii="宋体" w:eastAsia="宋体" w:hAnsi="宋体" w:cs="宋体" w:hint="eastAsia"/>
                <w:sz w:val="24"/>
                <w:szCs w:val="24"/>
              </w:rPr>
              <w:t>的拍摄</w:t>
            </w:r>
          </w:p>
        </w:tc>
      </w:tr>
      <w:tr w:rsidR="000B3E43" w:rsidRPr="009E5649" w14:paraId="75B51956" w14:textId="77777777" w:rsidTr="00744F01">
        <w:trPr>
          <w:trHeight w:val="3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C52946" w14:textId="77777777" w:rsidR="000B3E43" w:rsidRPr="009E5649" w:rsidRDefault="000B3E43" w:rsidP="000B3E43">
            <w:pPr>
              <w:spacing w:after="0" w:line="240" w:lineRule="auto"/>
              <w:rPr>
                <w:rFonts w:ascii="宋体" w:eastAsia="宋体" w:hAnsi="宋体"/>
                <w:sz w:val="24"/>
                <w:szCs w:val="24"/>
              </w:rPr>
            </w:pPr>
          </w:p>
        </w:tc>
        <w:tc>
          <w:tcPr>
            <w:tcW w:w="1457" w:type="dxa"/>
            <w:vMerge w:val="restart"/>
            <w:tcBorders>
              <w:top w:val="single" w:sz="4" w:space="0" w:color="000000"/>
              <w:left w:val="single" w:sz="4" w:space="0" w:color="000000"/>
              <w:bottom w:val="single" w:sz="4" w:space="0" w:color="000000"/>
              <w:right w:val="single" w:sz="4" w:space="0" w:color="000000"/>
            </w:tcBorders>
            <w:vAlign w:val="center"/>
            <w:hideMark/>
          </w:tcPr>
          <w:p w14:paraId="1CCD50CD" w14:textId="77777777" w:rsidR="000B3E43" w:rsidRPr="009E5649" w:rsidRDefault="000B3E43" w:rsidP="000B3E43">
            <w:pPr>
              <w:spacing w:after="0"/>
              <w:ind w:left="60"/>
              <w:jc w:val="both"/>
              <w:rPr>
                <w:rFonts w:ascii="宋体" w:eastAsia="宋体" w:hAnsi="宋体"/>
                <w:sz w:val="24"/>
                <w:szCs w:val="24"/>
              </w:rPr>
            </w:pPr>
            <w:r w:rsidRPr="009E5649">
              <w:rPr>
                <w:rFonts w:ascii="宋体" w:eastAsia="宋体" w:hAnsi="宋体" w:cs="仿宋" w:hint="eastAsia"/>
                <w:sz w:val="24"/>
                <w:szCs w:val="24"/>
              </w:rPr>
              <w:t>通讯地址</w:t>
            </w:r>
          </w:p>
        </w:tc>
        <w:tc>
          <w:tcPr>
            <w:tcW w:w="4234" w:type="dxa"/>
            <w:gridSpan w:val="6"/>
            <w:vMerge w:val="restart"/>
            <w:tcBorders>
              <w:top w:val="single" w:sz="4" w:space="0" w:color="000000"/>
              <w:left w:val="single" w:sz="4" w:space="0" w:color="000000"/>
              <w:bottom w:val="single" w:sz="4" w:space="0" w:color="000000"/>
              <w:right w:val="single" w:sz="4" w:space="0" w:color="000000"/>
            </w:tcBorders>
          </w:tcPr>
          <w:p w14:paraId="0BA19162" w14:textId="24633F69" w:rsidR="000B3E43" w:rsidRPr="009E5649" w:rsidRDefault="000B3E43" w:rsidP="000B3E43">
            <w:pPr>
              <w:rPr>
                <w:rFonts w:ascii="宋体" w:eastAsia="宋体" w:hAnsi="宋体"/>
                <w:sz w:val="24"/>
                <w:szCs w:val="24"/>
              </w:rPr>
            </w:pPr>
            <w:r w:rsidRPr="009E5649">
              <w:rPr>
                <w:rFonts w:ascii="宋体" w:eastAsia="宋体" w:hAnsi="宋体" w:cs="宋体" w:hint="eastAsia"/>
                <w:sz w:val="24"/>
                <w:szCs w:val="24"/>
              </w:rPr>
              <w:t>河南省周口市川汇区文昌大道中段</w:t>
            </w:r>
            <w:r w:rsidRPr="009E5649">
              <w:rPr>
                <w:rFonts w:ascii="宋体" w:eastAsia="宋体" w:hAnsi="宋体"/>
                <w:sz w:val="24"/>
                <w:szCs w:val="24"/>
              </w:rPr>
              <w:t>6</w:t>
            </w:r>
            <w:r w:rsidRPr="009E5649">
              <w:rPr>
                <w:rFonts w:ascii="宋体" w:eastAsia="宋体" w:hAnsi="宋体" w:cs="宋体" w:hint="eastAsia"/>
                <w:sz w:val="24"/>
                <w:szCs w:val="24"/>
              </w:rPr>
              <w:t>号周口师范学院</w:t>
            </w:r>
            <w:r w:rsidR="00D250E2" w:rsidRPr="009E5649">
              <w:rPr>
                <w:rFonts w:ascii="宋体" w:eastAsia="宋体" w:hAnsi="宋体" w:cs="宋体" w:hint="eastAsia"/>
                <w:sz w:val="24"/>
                <w:szCs w:val="24"/>
              </w:rPr>
              <w:t>西</w:t>
            </w:r>
            <w:r w:rsidR="003117B6">
              <w:rPr>
                <w:rFonts w:ascii="宋体" w:eastAsia="宋体" w:hAnsi="宋体" w:cs="宋体" w:hint="eastAsia"/>
                <w:sz w:val="24"/>
                <w:szCs w:val="24"/>
              </w:rPr>
              <w:t>三</w:t>
            </w:r>
          </w:p>
        </w:tc>
        <w:tc>
          <w:tcPr>
            <w:tcW w:w="1434" w:type="dxa"/>
            <w:gridSpan w:val="2"/>
            <w:tcBorders>
              <w:top w:val="single" w:sz="4" w:space="0" w:color="000000"/>
              <w:left w:val="single" w:sz="4" w:space="0" w:color="000000"/>
              <w:bottom w:val="single" w:sz="4" w:space="0" w:color="000000"/>
              <w:right w:val="single" w:sz="4" w:space="0" w:color="000000"/>
            </w:tcBorders>
            <w:hideMark/>
          </w:tcPr>
          <w:p w14:paraId="505305F6" w14:textId="77777777" w:rsidR="000B3E43" w:rsidRPr="009E5649" w:rsidRDefault="000B3E43" w:rsidP="000B3E43">
            <w:pPr>
              <w:spacing w:after="0"/>
              <w:ind w:left="52"/>
              <w:jc w:val="both"/>
              <w:rPr>
                <w:rFonts w:ascii="宋体" w:eastAsia="宋体" w:hAnsi="宋体"/>
                <w:sz w:val="24"/>
                <w:szCs w:val="24"/>
              </w:rPr>
            </w:pPr>
            <w:r w:rsidRPr="009E5649">
              <w:rPr>
                <w:rFonts w:ascii="宋体" w:eastAsia="宋体" w:hAnsi="宋体" w:cs="仿宋" w:hint="eastAsia"/>
                <w:sz w:val="24"/>
                <w:szCs w:val="24"/>
              </w:rPr>
              <w:t>邮政编码</w:t>
            </w:r>
          </w:p>
        </w:tc>
        <w:tc>
          <w:tcPr>
            <w:tcW w:w="2193" w:type="dxa"/>
            <w:gridSpan w:val="2"/>
            <w:tcBorders>
              <w:top w:val="single" w:sz="4" w:space="0" w:color="000000"/>
              <w:left w:val="single" w:sz="4" w:space="0" w:color="000000"/>
              <w:bottom w:val="single" w:sz="4" w:space="0" w:color="000000"/>
              <w:right w:val="single" w:sz="4" w:space="0" w:color="000000"/>
            </w:tcBorders>
          </w:tcPr>
          <w:p w14:paraId="1C189266" w14:textId="55E33096" w:rsidR="000B3E43" w:rsidRPr="009E5649" w:rsidRDefault="000B3E43" w:rsidP="000B3E43">
            <w:pPr>
              <w:rPr>
                <w:rFonts w:ascii="宋体" w:eastAsia="宋体" w:hAnsi="宋体"/>
                <w:sz w:val="24"/>
                <w:szCs w:val="24"/>
              </w:rPr>
            </w:pPr>
            <w:r w:rsidRPr="009E5649">
              <w:rPr>
                <w:rFonts w:ascii="宋体" w:eastAsia="宋体" w:hAnsi="宋体" w:hint="eastAsia"/>
                <w:sz w:val="24"/>
                <w:szCs w:val="24"/>
              </w:rPr>
              <w:t>466000</w:t>
            </w:r>
          </w:p>
        </w:tc>
      </w:tr>
      <w:tr w:rsidR="000B3E43" w:rsidRPr="009E5649" w14:paraId="387069AA" w14:textId="77777777" w:rsidTr="00744F01">
        <w:trPr>
          <w:trHeight w:val="3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F99E09E" w14:textId="77777777" w:rsidR="000B3E43" w:rsidRPr="009E5649" w:rsidRDefault="000B3E43" w:rsidP="000B3E43">
            <w:pPr>
              <w:spacing w:after="0" w:line="240" w:lineRule="auto"/>
              <w:rPr>
                <w:rFonts w:ascii="宋体" w:eastAsia="宋体" w:hAnsi="宋体"/>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D4AE84A" w14:textId="77777777" w:rsidR="000B3E43" w:rsidRPr="009E5649" w:rsidRDefault="000B3E43" w:rsidP="000B3E43">
            <w:pPr>
              <w:spacing w:after="0" w:line="240" w:lineRule="auto"/>
              <w:rPr>
                <w:rFonts w:ascii="宋体" w:eastAsia="宋体" w:hAnsi="宋体"/>
                <w:sz w:val="24"/>
                <w:szCs w:val="24"/>
              </w:rPr>
            </w:pPr>
          </w:p>
        </w:tc>
        <w:tc>
          <w:tcPr>
            <w:tcW w:w="0" w:type="auto"/>
            <w:gridSpan w:val="6"/>
            <w:vMerge/>
            <w:tcBorders>
              <w:top w:val="single" w:sz="4" w:space="0" w:color="000000"/>
              <w:left w:val="single" w:sz="4" w:space="0" w:color="000000"/>
              <w:bottom w:val="single" w:sz="4" w:space="0" w:color="000000"/>
              <w:right w:val="single" w:sz="4" w:space="0" w:color="000000"/>
            </w:tcBorders>
            <w:vAlign w:val="center"/>
            <w:hideMark/>
          </w:tcPr>
          <w:p w14:paraId="0DBE1F06" w14:textId="77777777" w:rsidR="000B3E43" w:rsidRPr="009E5649" w:rsidRDefault="000B3E43" w:rsidP="000B3E43">
            <w:pPr>
              <w:spacing w:after="0" w:line="240" w:lineRule="auto"/>
              <w:rPr>
                <w:rFonts w:ascii="宋体" w:eastAsia="宋体" w:hAnsi="宋体"/>
                <w:sz w:val="24"/>
                <w:szCs w:val="24"/>
              </w:rPr>
            </w:pPr>
          </w:p>
        </w:tc>
        <w:tc>
          <w:tcPr>
            <w:tcW w:w="1434" w:type="dxa"/>
            <w:gridSpan w:val="2"/>
            <w:tcBorders>
              <w:top w:val="single" w:sz="4" w:space="0" w:color="000000"/>
              <w:left w:val="single" w:sz="4" w:space="0" w:color="000000"/>
              <w:bottom w:val="single" w:sz="4" w:space="0" w:color="000000"/>
              <w:right w:val="single" w:sz="4" w:space="0" w:color="000000"/>
            </w:tcBorders>
            <w:hideMark/>
          </w:tcPr>
          <w:p w14:paraId="51B8EF3D" w14:textId="77777777" w:rsidR="000B3E43" w:rsidRPr="009E5649" w:rsidRDefault="000B3E43" w:rsidP="000B3E43">
            <w:pPr>
              <w:spacing w:after="0"/>
              <w:ind w:left="52"/>
              <w:jc w:val="both"/>
              <w:rPr>
                <w:rFonts w:ascii="宋体" w:eastAsia="宋体" w:hAnsi="宋体"/>
                <w:sz w:val="24"/>
                <w:szCs w:val="24"/>
              </w:rPr>
            </w:pPr>
            <w:r w:rsidRPr="009E5649">
              <w:rPr>
                <w:rFonts w:ascii="宋体" w:eastAsia="宋体" w:hAnsi="宋体" w:cs="仿宋" w:hint="eastAsia"/>
                <w:sz w:val="24"/>
                <w:szCs w:val="24"/>
              </w:rPr>
              <w:t>办公电话</w:t>
            </w:r>
          </w:p>
        </w:tc>
        <w:tc>
          <w:tcPr>
            <w:tcW w:w="2193" w:type="dxa"/>
            <w:gridSpan w:val="2"/>
            <w:tcBorders>
              <w:top w:val="single" w:sz="4" w:space="0" w:color="000000"/>
              <w:left w:val="single" w:sz="4" w:space="0" w:color="000000"/>
              <w:bottom w:val="single" w:sz="4" w:space="0" w:color="000000"/>
              <w:right w:val="single" w:sz="4" w:space="0" w:color="000000"/>
            </w:tcBorders>
          </w:tcPr>
          <w:p w14:paraId="3EBECAA1" w14:textId="6ABC905A" w:rsidR="000B3E43" w:rsidRPr="009E5649" w:rsidRDefault="003117B6" w:rsidP="000B3E43">
            <w:pPr>
              <w:rPr>
                <w:rFonts w:ascii="宋体" w:eastAsia="宋体" w:hAnsi="宋体"/>
                <w:sz w:val="24"/>
                <w:szCs w:val="24"/>
              </w:rPr>
            </w:pPr>
            <w:r>
              <w:rPr>
                <w:rFonts w:ascii="宋体" w:eastAsia="宋体" w:hAnsi="宋体"/>
                <w:sz w:val="24"/>
                <w:szCs w:val="24"/>
              </w:rPr>
              <w:t>13644279913</w:t>
            </w:r>
          </w:p>
        </w:tc>
      </w:tr>
      <w:tr w:rsidR="000B3E43" w:rsidRPr="009E5649" w14:paraId="75E1E7F0" w14:textId="77777777" w:rsidTr="00744F01">
        <w:trPr>
          <w:trHeight w:val="3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927D2B" w14:textId="77777777" w:rsidR="000B3E43" w:rsidRPr="009E5649" w:rsidRDefault="000B3E43" w:rsidP="000B3E43">
            <w:pPr>
              <w:spacing w:after="0" w:line="240" w:lineRule="auto"/>
              <w:rPr>
                <w:rFonts w:ascii="宋体" w:eastAsia="宋体" w:hAnsi="宋体"/>
                <w:sz w:val="24"/>
                <w:szCs w:val="24"/>
              </w:rPr>
            </w:pPr>
          </w:p>
        </w:tc>
        <w:tc>
          <w:tcPr>
            <w:tcW w:w="1457" w:type="dxa"/>
            <w:vMerge w:val="restart"/>
            <w:tcBorders>
              <w:top w:val="single" w:sz="4" w:space="0" w:color="000000"/>
              <w:left w:val="single" w:sz="4" w:space="0" w:color="000000"/>
              <w:bottom w:val="single" w:sz="4" w:space="0" w:color="000000"/>
              <w:right w:val="single" w:sz="4" w:space="0" w:color="000000"/>
            </w:tcBorders>
            <w:hideMark/>
          </w:tcPr>
          <w:p w14:paraId="4DD8AF5D" w14:textId="77777777" w:rsidR="000B3E43" w:rsidRPr="009E5649" w:rsidRDefault="000B3E43" w:rsidP="000B3E43">
            <w:pPr>
              <w:spacing w:after="0"/>
              <w:jc w:val="center"/>
              <w:rPr>
                <w:rFonts w:ascii="宋体" w:eastAsia="宋体" w:hAnsi="宋体"/>
                <w:sz w:val="24"/>
                <w:szCs w:val="24"/>
              </w:rPr>
            </w:pPr>
            <w:r w:rsidRPr="009E5649">
              <w:rPr>
                <w:rFonts w:ascii="宋体" w:eastAsia="宋体" w:hAnsi="宋体" w:cs="仿宋" w:hint="eastAsia"/>
                <w:sz w:val="24"/>
                <w:szCs w:val="24"/>
              </w:rPr>
              <w:t>常 住 地通讯地址</w:t>
            </w:r>
          </w:p>
        </w:tc>
        <w:tc>
          <w:tcPr>
            <w:tcW w:w="4234" w:type="dxa"/>
            <w:gridSpan w:val="6"/>
            <w:vMerge w:val="restart"/>
            <w:tcBorders>
              <w:top w:val="single" w:sz="4" w:space="0" w:color="000000"/>
              <w:left w:val="single" w:sz="4" w:space="0" w:color="000000"/>
              <w:bottom w:val="single" w:sz="4" w:space="0" w:color="000000"/>
              <w:right w:val="single" w:sz="4" w:space="0" w:color="000000"/>
            </w:tcBorders>
          </w:tcPr>
          <w:p w14:paraId="0CCC6D56" w14:textId="4E716A6A" w:rsidR="000B3E43" w:rsidRPr="009E5649" w:rsidRDefault="000B3E43" w:rsidP="000B3E43">
            <w:pPr>
              <w:rPr>
                <w:rFonts w:ascii="宋体" w:eastAsia="宋体" w:hAnsi="宋体"/>
                <w:sz w:val="24"/>
                <w:szCs w:val="24"/>
              </w:rPr>
            </w:pPr>
            <w:r w:rsidRPr="009E5649">
              <w:rPr>
                <w:rFonts w:ascii="宋体" w:eastAsia="宋体" w:hAnsi="宋体" w:cs="宋体" w:hint="eastAsia"/>
                <w:sz w:val="24"/>
                <w:szCs w:val="24"/>
              </w:rPr>
              <w:t>河南省周口市川汇区文昌大道中段</w:t>
            </w:r>
            <w:r w:rsidRPr="009E5649">
              <w:rPr>
                <w:rFonts w:ascii="宋体" w:eastAsia="宋体" w:hAnsi="宋体"/>
                <w:sz w:val="24"/>
                <w:szCs w:val="24"/>
              </w:rPr>
              <w:t>6</w:t>
            </w:r>
            <w:r w:rsidRPr="009E5649">
              <w:rPr>
                <w:rFonts w:ascii="宋体" w:eastAsia="宋体" w:hAnsi="宋体" w:cs="宋体" w:hint="eastAsia"/>
                <w:sz w:val="24"/>
                <w:szCs w:val="24"/>
              </w:rPr>
              <w:t>号周口师范学院</w:t>
            </w:r>
          </w:p>
        </w:tc>
        <w:tc>
          <w:tcPr>
            <w:tcW w:w="1434" w:type="dxa"/>
            <w:gridSpan w:val="2"/>
            <w:tcBorders>
              <w:top w:val="single" w:sz="4" w:space="0" w:color="000000"/>
              <w:left w:val="single" w:sz="4" w:space="0" w:color="000000"/>
              <w:bottom w:val="single" w:sz="4" w:space="0" w:color="000000"/>
              <w:right w:val="single" w:sz="4" w:space="0" w:color="000000"/>
            </w:tcBorders>
            <w:hideMark/>
          </w:tcPr>
          <w:p w14:paraId="198B3AF6" w14:textId="77777777" w:rsidR="000B3E43" w:rsidRPr="009E5649" w:rsidRDefault="000B3E43" w:rsidP="000B3E43">
            <w:pPr>
              <w:spacing w:after="0"/>
              <w:ind w:left="52"/>
              <w:jc w:val="both"/>
              <w:rPr>
                <w:rFonts w:ascii="宋体" w:eastAsia="宋体" w:hAnsi="宋体"/>
                <w:sz w:val="24"/>
                <w:szCs w:val="24"/>
              </w:rPr>
            </w:pPr>
            <w:r w:rsidRPr="009E5649">
              <w:rPr>
                <w:rFonts w:ascii="宋体" w:eastAsia="宋体" w:hAnsi="宋体" w:cs="仿宋" w:hint="eastAsia"/>
                <w:sz w:val="24"/>
                <w:szCs w:val="24"/>
              </w:rPr>
              <w:t>邮政编码</w:t>
            </w:r>
          </w:p>
        </w:tc>
        <w:tc>
          <w:tcPr>
            <w:tcW w:w="2193" w:type="dxa"/>
            <w:gridSpan w:val="2"/>
            <w:tcBorders>
              <w:top w:val="single" w:sz="4" w:space="0" w:color="000000"/>
              <w:left w:val="single" w:sz="4" w:space="0" w:color="000000"/>
              <w:bottom w:val="single" w:sz="4" w:space="0" w:color="000000"/>
              <w:right w:val="single" w:sz="4" w:space="0" w:color="000000"/>
            </w:tcBorders>
          </w:tcPr>
          <w:p w14:paraId="0D61A41F" w14:textId="30E6EF27" w:rsidR="000B3E43" w:rsidRPr="009E5649" w:rsidRDefault="000B3E43" w:rsidP="000B3E43">
            <w:pPr>
              <w:rPr>
                <w:rFonts w:ascii="宋体" w:eastAsia="宋体" w:hAnsi="宋体"/>
                <w:sz w:val="24"/>
                <w:szCs w:val="24"/>
              </w:rPr>
            </w:pPr>
            <w:r w:rsidRPr="009E5649">
              <w:rPr>
                <w:rFonts w:ascii="宋体" w:eastAsia="宋体" w:hAnsi="宋体" w:hint="eastAsia"/>
                <w:sz w:val="24"/>
                <w:szCs w:val="24"/>
              </w:rPr>
              <w:t>466000</w:t>
            </w:r>
          </w:p>
        </w:tc>
      </w:tr>
      <w:tr w:rsidR="000B3E43" w:rsidRPr="009E5649" w14:paraId="131215A7" w14:textId="77777777" w:rsidTr="00744F01">
        <w:trPr>
          <w:trHeight w:val="3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8BE89B" w14:textId="77777777" w:rsidR="000B3E43" w:rsidRPr="009E5649" w:rsidRDefault="000B3E43" w:rsidP="000B3E43">
            <w:pPr>
              <w:spacing w:after="0" w:line="240" w:lineRule="auto"/>
              <w:rPr>
                <w:rFonts w:ascii="宋体" w:eastAsia="宋体" w:hAnsi="宋体"/>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677D6A" w14:textId="77777777" w:rsidR="000B3E43" w:rsidRPr="009E5649" w:rsidRDefault="000B3E43" w:rsidP="000B3E43">
            <w:pPr>
              <w:spacing w:after="0" w:line="240" w:lineRule="auto"/>
              <w:rPr>
                <w:rFonts w:ascii="宋体" w:eastAsia="宋体" w:hAnsi="宋体"/>
                <w:sz w:val="24"/>
                <w:szCs w:val="24"/>
              </w:rPr>
            </w:pPr>
          </w:p>
        </w:tc>
        <w:tc>
          <w:tcPr>
            <w:tcW w:w="0" w:type="auto"/>
            <w:gridSpan w:val="6"/>
            <w:vMerge/>
            <w:tcBorders>
              <w:top w:val="single" w:sz="4" w:space="0" w:color="000000"/>
              <w:left w:val="single" w:sz="4" w:space="0" w:color="000000"/>
              <w:bottom w:val="single" w:sz="4" w:space="0" w:color="000000"/>
              <w:right w:val="single" w:sz="4" w:space="0" w:color="000000"/>
            </w:tcBorders>
            <w:vAlign w:val="center"/>
            <w:hideMark/>
          </w:tcPr>
          <w:p w14:paraId="4D433621" w14:textId="77777777" w:rsidR="000B3E43" w:rsidRPr="009E5649" w:rsidRDefault="000B3E43" w:rsidP="000B3E43">
            <w:pPr>
              <w:spacing w:after="0" w:line="240" w:lineRule="auto"/>
              <w:rPr>
                <w:rFonts w:ascii="宋体" w:eastAsia="宋体" w:hAnsi="宋体"/>
                <w:sz w:val="24"/>
                <w:szCs w:val="24"/>
              </w:rPr>
            </w:pPr>
          </w:p>
        </w:tc>
        <w:tc>
          <w:tcPr>
            <w:tcW w:w="1434" w:type="dxa"/>
            <w:gridSpan w:val="2"/>
            <w:tcBorders>
              <w:top w:val="single" w:sz="4" w:space="0" w:color="000000"/>
              <w:left w:val="single" w:sz="4" w:space="0" w:color="000000"/>
              <w:bottom w:val="single" w:sz="4" w:space="0" w:color="000000"/>
              <w:right w:val="single" w:sz="4" w:space="0" w:color="000000"/>
            </w:tcBorders>
            <w:hideMark/>
          </w:tcPr>
          <w:p w14:paraId="26807C1D" w14:textId="77777777" w:rsidR="000B3E43" w:rsidRPr="009E5649" w:rsidRDefault="000B3E43" w:rsidP="000B3E43">
            <w:pPr>
              <w:spacing w:after="0"/>
              <w:ind w:left="52"/>
              <w:jc w:val="both"/>
              <w:rPr>
                <w:rFonts w:ascii="宋体" w:eastAsia="宋体" w:hAnsi="宋体"/>
                <w:sz w:val="24"/>
                <w:szCs w:val="24"/>
              </w:rPr>
            </w:pPr>
            <w:r w:rsidRPr="009E5649">
              <w:rPr>
                <w:rFonts w:ascii="宋体" w:eastAsia="宋体" w:hAnsi="宋体" w:cs="仿宋" w:hint="eastAsia"/>
                <w:sz w:val="24"/>
                <w:szCs w:val="24"/>
              </w:rPr>
              <w:t>住宅电话</w:t>
            </w:r>
          </w:p>
        </w:tc>
        <w:tc>
          <w:tcPr>
            <w:tcW w:w="2193" w:type="dxa"/>
            <w:gridSpan w:val="2"/>
            <w:tcBorders>
              <w:top w:val="single" w:sz="4" w:space="0" w:color="000000"/>
              <w:left w:val="single" w:sz="4" w:space="0" w:color="000000"/>
              <w:bottom w:val="single" w:sz="4" w:space="0" w:color="000000"/>
              <w:right w:val="single" w:sz="4" w:space="0" w:color="000000"/>
            </w:tcBorders>
          </w:tcPr>
          <w:p w14:paraId="2A261C22" w14:textId="16000EA6" w:rsidR="000B3E43" w:rsidRPr="009E5649" w:rsidRDefault="003117B6" w:rsidP="000B3E43">
            <w:pPr>
              <w:rPr>
                <w:rFonts w:ascii="宋体" w:eastAsia="宋体" w:hAnsi="宋体"/>
                <w:sz w:val="24"/>
                <w:szCs w:val="24"/>
              </w:rPr>
            </w:pPr>
            <w:r>
              <w:rPr>
                <w:rFonts w:ascii="宋体" w:eastAsia="宋体" w:hAnsi="宋体"/>
                <w:sz w:val="24"/>
                <w:szCs w:val="24"/>
              </w:rPr>
              <w:t>19836384247</w:t>
            </w:r>
          </w:p>
        </w:tc>
      </w:tr>
      <w:tr w:rsidR="000B3E43" w:rsidRPr="009E5649" w14:paraId="0642C532" w14:textId="77777777" w:rsidTr="00744F01">
        <w:trPr>
          <w:trHeight w:val="451"/>
        </w:trPr>
        <w:tc>
          <w:tcPr>
            <w:tcW w:w="537" w:type="dxa"/>
            <w:vMerge w:val="restart"/>
            <w:tcBorders>
              <w:top w:val="single" w:sz="4" w:space="0" w:color="000000"/>
              <w:left w:val="single" w:sz="4" w:space="0" w:color="000000"/>
              <w:bottom w:val="single" w:sz="4" w:space="0" w:color="000000"/>
              <w:right w:val="single" w:sz="4" w:space="0" w:color="000000"/>
            </w:tcBorders>
            <w:vAlign w:val="center"/>
            <w:hideMark/>
          </w:tcPr>
          <w:p w14:paraId="37D55E37" w14:textId="77777777" w:rsidR="000B3E43" w:rsidRPr="009E5649" w:rsidRDefault="000B3E43" w:rsidP="000B3E43">
            <w:pPr>
              <w:spacing w:after="0"/>
              <w:jc w:val="center"/>
              <w:rPr>
                <w:rFonts w:ascii="宋体" w:eastAsia="宋体" w:hAnsi="宋体"/>
                <w:sz w:val="24"/>
                <w:szCs w:val="24"/>
              </w:rPr>
            </w:pPr>
            <w:r w:rsidRPr="009E5649">
              <w:rPr>
                <w:rFonts w:ascii="宋体" w:eastAsia="宋体" w:hAnsi="宋体" w:cs="仿宋" w:hint="eastAsia"/>
                <w:sz w:val="24"/>
                <w:szCs w:val="24"/>
              </w:rPr>
              <w:t>其他作者情况</w:t>
            </w:r>
          </w:p>
        </w:tc>
        <w:tc>
          <w:tcPr>
            <w:tcW w:w="1457" w:type="dxa"/>
            <w:tcBorders>
              <w:top w:val="single" w:sz="4" w:space="0" w:color="000000"/>
              <w:left w:val="single" w:sz="4" w:space="0" w:color="000000"/>
              <w:bottom w:val="single" w:sz="4" w:space="0" w:color="000000"/>
              <w:right w:val="single" w:sz="4" w:space="0" w:color="000000"/>
            </w:tcBorders>
            <w:hideMark/>
          </w:tcPr>
          <w:p w14:paraId="0F8C46D0" w14:textId="77777777" w:rsidR="000B3E43" w:rsidRPr="009E5649" w:rsidRDefault="000B3E43" w:rsidP="000B3E43">
            <w:pPr>
              <w:spacing w:after="0"/>
              <w:ind w:left="269"/>
              <w:rPr>
                <w:rFonts w:ascii="宋体" w:eastAsia="宋体" w:hAnsi="宋体"/>
                <w:sz w:val="24"/>
                <w:szCs w:val="24"/>
              </w:rPr>
            </w:pPr>
            <w:r w:rsidRPr="009E5649">
              <w:rPr>
                <w:rFonts w:ascii="宋体" w:eastAsia="宋体" w:hAnsi="宋体" w:cs="仿宋" w:hint="eastAsia"/>
                <w:sz w:val="24"/>
                <w:szCs w:val="24"/>
              </w:rPr>
              <w:t>姓 名</w:t>
            </w:r>
          </w:p>
        </w:tc>
        <w:tc>
          <w:tcPr>
            <w:tcW w:w="840" w:type="dxa"/>
            <w:tcBorders>
              <w:top w:val="single" w:sz="4" w:space="0" w:color="000000"/>
              <w:left w:val="single" w:sz="4" w:space="0" w:color="000000"/>
              <w:bottom w:val="single" w:sz="4" w:space="0" w:color="000000"/>
              <w:right w:val="single" w:sz="4" w:space="0" w:color="000000"/>
            </w:tcBorders>
            <w:hideMark/>
          </w:tcPr>
          <w:p w14:paraId="13856372" w14:textId="77777777" w:rsidR="000B3E43" w:rsidRPr="009E5649" w:rsidRDefault="000B3E43" w:rsidP="000B3E43">
            <w:pPr>
              <w:spacing w:after="0"/>
              <w:ind w:left="31"/>
              <w:jc w:val="both"/>
              <w:rPr>
                <w:rFonts w:ascii="宋体" w:eastAsia="宋体" w:hAnsi="宋体"/>
                <w:sz w:val="24"/>
                <w:szCs w:val="24"/>
              </w:rPr>
            </w:pPr>
            <w:r w:rsidRPr="009E5649">
              <w:rPr>
                <w:rFonts w:ascii="宋体" w:eastAsia="宋体" w:hAnsi="宋体" w:cs="仿宋" w:hint="eastAsia"/>
                <w:sz w:val="24"/>
                <w:szCs w:val="24"/>
              </w:rPr>
              <w:t>性别</w:t>
            </w:r>
          </w:p>
        </w:tc>
        <w:tc>
          <w:tcPr>
            <w:tcW w:w="900" w:type="dxa"/>
            <w:tcBorders>
              <w:top w:val="single" w:sz="4" w:space="0" w:color="000000"/>
              <w:left w:val="single" w:sz="4" w:space="0" w:color="000000"/>
              <w:bottom w:val="single" w:sz="4" w:space="0" w:color="000000"/>
              <w:right w:val="single" w:sz="4" w:space="0" w:color="000000"/>
            </w:tcBorders>
            <w:hideMark/>
          </w:tcPr>
          <w:p w14:paraId="7F44C3A2" w14:textId="77777777" w:rsidR="000B3E43" w:rsidRPr="009E5649" w:rsidRDefault="000B3E43" w:rsidP="000B3E43">
            <w:pPr>
              <w:spacing w:after="0"/>
              <w:ind w:left="62"/>
              <w:jc w:val="both"/>
              <w:rPr>
                <w:rFonts w:ascii="宋体" w:eastAsia="宋体" w:hAnsi="宋体"/>
                <w:sz w:val="24"/>
                <w:szCs w:val="24"/>
              </w:rPr>
            </w:pPr>
            <w:r w:rsidRPr="009E5649">
              <w:rPr>
                <w:rFonts w:ascii="宋体" w:eastAsia="宋体" w:hAnsi="宋体" w:cs="仿宋" w:hint="eastAsia"/>
                <w:sz w:val="24"/>
                <w:szCs w:val="24"/>
              </w:rPr>
              <w:t>年龄</w:t>
            </w:r>
          </w:p>
        </w:tc>
        <w:tc>
          <w:tcPr>
            <w:tcW w:w="1376" w:type="dxa"/>
            <w:gridSpan w:val="2"/>
            <w:tcBorders>
              <w:top w:val="single" w:sz="4" w:space="0" w:color="000000"/>
              <w:left w:val="single" w:sz="4" w:space="0" w:color="000000"/>
              <w:bottom w:val="single" w:sz="4" w:space="0" w:color="000000"/>
              <w:right w:val="single" w:sz="4" w:space="0" w:color="000000"/>
            </w:tcBorders>
            <w:hideMark/>
          </w:tcPr>
          <w:p w14:paraId="0C12190A" w14:textId="77777777" w:rsidR="000B3E43" w:rsidRPr="009E5649" w:rsidRDefault="000B3E43" w:rsidP="000B3E43">
            <w:pPr>
              <w:spacing w:after="0"/>
              <w:ind w:left="300"/>
              <w:rPr>
                <w:rFonts w:ascii="宋体" w:eastAsia="宋体" w:hAnsi="宋体"/>
                <w:sz w:val="24"/>
                <w:szCs w:val="24"/>
              </w:rPr>
            </w:pPr>
            <w:r w:rsidRPr="009E5649">
              <w:rPr>
                <w:rFonts w:ascii="宋体" w:eastAsia="宋体" w:hAnsi="宋体" w:cs="仿宋" w:hint="eastAsia"/>
                <w:sz w:val="24"/>
                <w:szCs w:val="24"/>
              </w:rPr>
              <w:t>学历</w:t>
            </w:r>
          </w:p>
        </w:tc>
        <w:tc>
          <w:tcPr>
            <w:tcW w:w="4745" w:type="dxa"/>
            <w:gridSpan w:val="6"/>
            <w:tcBorders>
              <w:top w:val="single" w:sz="4" w:space="0" w:color="000000"/>
              <w:left w:val="single" w:sz="4" w:space="0" w:color="000000"/>
              <w:bottom w:val="single" w:sz="4" w:space="0" w:color="000000"/>
              <w:right w:val="single" w:sz="4" w:space="0" w:color="000000"/>
            </w:tcBorders>
            <w:hideMark/>
          </w:tcPr>
          <w:p w14:paraId="2D57396D" w14:textId="77777777" w:rsidR="000B3E43" w:rsidRPr="009E5649" w:rsidRDefault="000B3E43" w:rsidP="000B3E43">
            <w:pPr>
              <w:spacing w:after="0"/>
              <w:ind w:right="3"/>
              <w:jc w:val="center"/>
              <w:rPr>
                <w:rFonts w:ascii="宋体" w:eastAsia="宋体" w:hAnsi="宋体"/>
                <w:sz w:val="24"/>
                <w:szCs w:val="24"/>
              </w:rPr>
            </w:pPr>
            <w:r w:rsidRPr="009E5649">
              <w:rPr>
                <w:rFonts w:ascii="宋体" w:eastAsia="宋体" w:hAnsi="宋体" w:cs="仿宋" w:hint="eastAsia"/>
                <w:sz w:val="24"/>
                <w:szCs w:val="24"/>
              </w:rPr>
              <w:t>所在单位</w:t>
            </w:r>
          </w:p>
        </w:tc>
      </w:tr>
      <w:tr w:rsidR="000B3E43" w:rsidRPr="009E5649" w14:paraId="6562CDA8" w14:textId="77777777" w:rsidTr="00744F01">
        <w:trPr>
          <w:trHeight w:val="48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93C44A" w14:textId="77777777" w:rsidR="000B3E43" w:rsidRPr="009E5649" w:rsidRDefault="000B3E43" w:rsidP="000B3E43">
            <w:pPr>
              <w:spacing w:after="0" w:line="240" w:lineRule="auto"/>
              <w:rPr>
                <w:rFonts w:ascii="宋体" w:eastAsia="宋体" w:hAnsi="宋体"/>
                <w:sz w:val="24"/>
                <w:szCs w:val="24"/>
              </w:rPr>
            </w:pPr>
          </w:p>
        </w:tc>
        <w:tc>
          <w:tcPr>
            <w:tcW w:w="1457" w:type="dxa"/>
            <w:tcBorders>
              <w:top w:val="single" w:sz="4" w:space="0" w:color="000000"/>
              <w:left w:val="single" w:sz="4" w:space="0" w:color="000000"/>
              <w:bottom w:val="single" w:sz="4" w:space="0" w:color="000000"/>
              <w:right w:val="single" w:sz="4" w:space="0" w:color="000000"/>
            </w:tcBorders>
          </w:tcPr>
          <w:p w14:paraId="21DE1C68" w14:textId="54783F1D" w:rsidR="000B3E43" w:rsidRPr="009E5649" w:rsidRDefault="003117B6" w:rsidP="000B3E43">
            <w:pPr>
              <w:rPr>
                <w:rFonts w:ascii="宋体" w:eastAsia="宋体" w:hAnsi="宋体"/>
                <w:sz w:val="24"/>
                <w:szCs w:val="24"/>
              </w:rPr>
            </w:pPr>
            <w:r>
              <w:rPr>
                <w:rFonts w:ascii="宋体" w:eastAsia="宋体" w:hAnsi="宋体" w:hint="eastAsia"/>
                <w:sz w:val="24"/>
                <w:szCs w:val="24"/>
              </w:rPr>
              <w:t>黄书溢</w:t>
            </w:r>
          </w:p>
        </w:tc>
        <w:tc>
          <w:tcPr>
            <w:tcW w:w="840" w:type="dxa"/>
            <w:tcBorders>
              <w:top w:val="single" w:sz="4" w:space="0" w:color="000000"/>
              <w:left w:val="single" w:sz="4" w:space="0" w:color="000000"/>
              <w:bottom w:val="single" w:sz="4" w:space="0" w:color="000000"/>
              <w:right w:val="single" w:sz="4" w:space="0" w:color="000000"/>
            </w:tcBorders>
          </w:tcPr>
          <w:p w14:paraId="60F48D3B" w14:textId="51578B93" w:rsidR="000B3E43" w:rsidRPr="009E5649" w:rsidRDefault="00D250E2" w:rsidP="000B3E43">
            <w:pPr>
              <w:rPr>
                <w:rFonts w:ascii="宋体" w:eastAsia="宋体" w:hAnsi="宋体"/>
                <w:sz w:val="24"/>
                <w:szCs w:val="24"/>
              </w:rPr>
            </w:pPr>
            <w:r w:rsidRPr="009E5649">
              <w:rPr>
                <w:rFonts w:ascii="宋体" w:eastAsia="宋体" w:hAnsi="宋体" w:cs="宋体" w:hint="eastAsia"/>
                <w:sz w:val="24"/>
                <w:szCs w:val="24"/>
              </w:rPr>
              <w:t>男</w:t>
            </w:r>
          </w:p>
        </w:tc>
        <w:tc>
          <w:tcPr>
            <w:tcW w:w="900" w:type="dxa"/>
            <w:tcBorders>
              <w:top w:val="single" w:sz="4" w:space="0" w:color="000000"/>
              <w:left w:val="single" w:sz="4" w:space="0" w:color="000000"/>
              <w:bottom w:val="single" w:sz="4" w:space="0" w:color="000000"/>
              <w:right w:val="single" w:sz="4" w:space="0" w:color="000000"/>
            </w:tcBorders>
          </w:tcPr>
          <w:p w14:paraId="20DB0D44" w14:textId="241A172D" w:rsidR="000B3E43" w:rsidRPr="009E5649" w:rsidRDefault="00D250E2" w:rsidP="000B3E43">
            <w:pPr>
              <w:rPr>
                <w:rFonts w:ascii="宋体" w:eastAsia="宋体" w:hAnsi="宋体"/>
                <w:sz w:val="24"/>
                <w:szCs w:val="24"/>
              </w:rPr>
            </w:pPr>
            <w:r w:rsidRPr="009E5649">
              <w:rPr>
                <w:rFonts w:ascii="宋体" w:eastAsia="宋体" w:hAnsi="宋体"/>
                <w:sz w:val="24"/>
                <w:szCs w:val="24"/>
              </w:rPr>
              <w:t>2</w:t>
            </w:r>
            <w:r w:rsidR="003117B6">
              <w:rPr>
                <w:rFonts w:ascii="宋体" w:eastAsia="宋体" w:hAnsi="宋体"/>
                <w:sz w:val="24"/>
                <w:szCs w:val="24"/>
              </w:rPr>
              <w:t>0</w:t>
            </w:r>
          </w:p>
        </w:tc>
        <w:tc>
          <w:tcPr>
            <w:tcW w:w="1376" w:type="dxa"/>
            <w:gridSpan w:val="2"/>
            <w:tcBorders>
              <w:top w:val="single" w:sz="4" w:space="0" w:color="000000"/>
              <w:left w:val="single" w:sz="4" w:space="0" w:color="000000"/>
              <w:bottom w:val="single" w:sz="4" w:space="0" w:color="000000"/>
              <w:right w:val="single" w:sz="4" w:space="0" w:color="000000"/>
            </w:tcBorders>
          </w:tcPr>
          <w:p w14:paraId="0E98B4B6" w14:textId="5042371A" w:rsidR="000B3E43" w:rsidRPr="009E5649" w:rsidRDefault="000B3E43" w:rsidP="000B3E43">
            <w:pPr>
              <w:rPr>
                <w:rFonts w:ascii="宋体" w:eastAsia="宋体" w:hAnsi="宋体"/>
                <w:sz w:val="24"/>
                <w:szCs w:val="24"/>
              </w:rPr>
            </w:pPr>
            <w:r w:rsidRPr="009E5649">
              <w:rPr>
                <w:rFonts w:ascii="宋体" w:eastAsia="宋体" w:hAnsi="宋体" w:cs="宋体" w:hint="eastAsia"/>
                <w:sz w:val="24"/>
                <w:szCs w:val="24"/>
              </w:rPr>
              <w:t>本科</w:t>
            </w:r>
          </w:p>
        </w:tc>
        <w:tc>
          <w:tcPr>
            <w:tcW w:w="4745" w:type="dxa"/>
            <w:gridSpan w:val="6"/>
            <w:tcBorders>
              <w:top w:val="single" w:sz="4" w:space="0" w:color="000000"/>
              <w:left w:val="single" w:sz="4" w:space="0" w:color="000000"/>
              <w:bottom w:val="single" w:sz="4" w:space="0" w:color="000000"/>
              <w:right w:val="single" w:sz="4" w:space="0" w:color="000000"/>
            </w:tcBorders>
          </w:tcPr>
          <w:p w14:paraId="135956C7" w14:textId="1748BD36" w:rsidR="000B3E43" w:rsidRPr="009E5649" w:rsidRDefault="000B3E43" w:rsidP="000B3E43">
            <w:pPr>
              <w:rPr>
                <w:rFonts w:ascii="宋体" w:eastAsia="宋体" w:hAnsi="宋体"/>
                <w:sz w:val="24"/>
                <w:szCs w:val="24"/>
              </w:rPr>
            </w:pPr>
            <w:r w:rsidRPr="009E5649">
              <w:rPr>
                <w:rFonts w:ascii="宋体" w:eastAsia="宋体" w:hAnsi="宋体" w:cs="宋体" w:hint="eastAsia"/>
                <w:sz w:val="24"/>
                <w:szCs w:val="24"/>
              </w:rPr>
              <w:t>周口师范学院</w:t>
            </w:r>
          </w:p>
        </w:tc>
      </w:tr>
      <w:tr w:rsidR="000B3E43" w:rsidRPr="009E5649" w14:paraId="4909316A" w14:textId="77777777" w:rsidTr="00744F01">
        <w:trPr>
          <w:trHeight w:val="48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789D2B" w14:textId="77777777" w:rsidR="000B3E43" w:rsidRPr="009E5649" w:rsidRDefault="000B3E43" w:rsidP="000B3E43">
            <w:pPr>
              <w:spacing w:after="0" w:line="240" w:lineRule="auto"/>
              <w:rPr>
                <w:rFonts w:ascii="宋体" w:eastAsia="宋体" w:hAnsi="宋体"/>
                <w:sz w:val="24"/>
                <w:szCs w:val="24"/>
              </w:rPr>
            </w:pPr>
          </w:p>
        </w:tc>
        <w:tc>
          <w:tcPr>
            <w:tcW w:w="1457" w:type="dxa"/>
            <w:tcBorders>
              <w:top w:val="single" w:sz="4" w:space="0" w:color="000000"/>
              <w:left w:val="single" w:sz="4" w:space="0" w:color="000000"/>
              <w:bottom w:val="single" w:sz="4" w:space="0" w:color="000000"/>
              <w:right w:val="single" w:sz="4" w:space="0" w:color="000000"/>
            </w:tcBorders>
          </w:tcPr>
          <w:p w14:paraId="20324D1F" w14:textId="4E053F0E" w:rsidR="000B3E43" w:rsidRPr="009E5649" w:rsidRDefault="003117B6" w:rsidP="000B3E43">
            <w:pPr>
              <w:rPr>
                <w:rFonts w:ascii="宋体" w:eastAsia="宋体" w:hAnsi="宋体"/>
                <w:sz w:val="24"/>
                <w:szCs w:val="24"/>
              </w:rPr>
            </w:pPr>
            <w:proofErr w:type="gramStart"/>
            <w:r>
              <w:rPr>
                <w:rFonts w:ascii="宋体" w:eastAsia="宋体" w:hAnsi="宋体" w:hint="eastAsia"/>
                <w:sz w:val="24"/>
                <w:szCs w:val="24"/>
              </w:rPr>
              <w:t>刘石进</w:t>
            </w:r>
            <w:proofErr w:type="gramEnd"/>
          </w:p>
        </w:tc>
        <w:tc>
          <w:tcPr>
            <w:tcW w:w="840" w:type="dxa"/>
            <w:tcBorders>
              <w:top w:val="single" w:sz="4" w:space="0" w:color="000000"/>
              <w:left w:val="single" w:sz="4" w:space="0" w:color="000000"/>
              <w:bottom w:val="single" w:sz="4" w:space="0" w:color="000000"/>
              <w:right w:val="single" w:sz="4" w:space="0" w:color="000000"/>
            </w:tcBorders>
          </w:tcPr>
          <w:p w14:paraId="44C55137" w14:textId="091A4F3A" w:rsidR="000B3E43" w:rsidRPr="009E5649" w:rsidRDefault="000B3E43" w:rsidP="000B3E43">
            <w:pPr>
              <w:rPr>
                <w:rFonts w:ascii="宋体" w:eastAsia="宋体" w:hAnsi="宋体"/>
                <w:sz w:val="24"/>
                <w:szCs w:val="24"/>
              </w:rPr>
            </w:pPr>
            <w:r w:rsidRPr="009E5649">
              <w:rPr>
                <w:rFonts w:ascii="宋体" w:eastAsia="宋体" w:hAnsi="宋体" w:cs="宋体" w:hint="eastAsia"/>
                <w:sz w:val="24"/>
                <w:szCs w:val="24"/>
              </w:rPr>
              <w:t>男</w:t>
            </w:r>
          </w:p>
        </w:tc>
        <w:tc>
          <w:tcPr>
            <w:tcW w:w="900" w:type="dxa"/>
            <w:tcBorders>
              <w:top w:val="single" w:sz="4" w:space="0" w:color="000000"/>
              <w:left w:val="single" w:sz="4" w:space="0" w:color="000000"/>
              <w:bottom w:val="single" w:sz="4" w:space="0" w:color="000000"/>
              <w:right w:val="single" w:sz="4" w:space="0" w:color="000000"/>
            </w:tcBorders>
          </w:tcPr>
          <w:p w14:paraId="60C9723C" w14:textId="134D92EF" w:rsidR="000B3E43" w:rsidRPr="009E5649" w:rsidRDefault="003117B6" w:rsidP="000B3E43">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w:t>
            </w:r>
          </w:p>
        </w:tc>
        <w:tc>
          <w:tcPr>
            <w:tcW w:w="1376" w:type="dxa"/>
            <w:gridSpan w:val="2"/>
            <w:tcBorders>
              <w:top w:val="single" w:sz="4" w:space="0" w:color="000000"/>
              <w:left w:val="single" w:sz="4" w:space="0" w:color="000000"/>
              <w:bottom w:val="single" w:sz="4" w:space="0" w:color="000000"/>
              <w:right w:val="single" w:sz="4" w:space="0" w:color="000000"/>
            </w:tcBorders>
          </w:tcPr>
          <w:p w14:paraId="2B305E09" w14:textId="224CC0F0" w:rsidR="000B3E43" w:rsidRPr="009E5649" w:rsidRDefault="000B3E43" w:rsidP="000B3E43">
            <w:pPr>
              <w:rPr>
                <w:rFonts w:ascii="宋体" w:eastAsia="宋体" w:hAnsi="宋体"/>
                <w:sz w:val="24"/>
                <w:szCs w:val="24"/>
              </w:rPr>
            </w:pPr>
            <w:r w:rsidRPr="009E5649">
              <w:rPr>
                <w:rFonts w:ascii="宋体" w:eastAsia="宋体" w:hAnsi="宋体" w:cs="宋体" w:hint="eastAsia"/>
                <w:sz w:val="24"/>
                <w:szCs w:val="24"/>
              </w:rPr>
              <w:t>本科</w:t>
            </w:r>
          </w:p>
        </w:tc>
        <w:tc>
          <w:tcPr>
            <w:tcW w:w="4745" w:type="dxa"/>
            <w:gridSpan w:val="6"/>
            <w:tcBorders>
              <w:top w:val="single" w:sz="4" w:space="0" w:color="000000"/>
              <w:left w:val="single" w:sz="4" w:space="0" w:color="000000"/>
              <w:bottom w:val="single" w:sz="4" w:space="0" w:color="000000"/>
              <w:right w:val="single" w:sz="4" w:space="0" w:color="000000"/>
            </w:tcBorders>
          </w:tcPr>
          <w:p w14:paraId="79944ADE" w14:textId="75927E37" w:rsidR="000B3E43" w:rsidRPr="009E5649" w:rsidRDefault="000B3E43" w:rsidP="000B3E43">
            <w:pPr>
              <w:rPr>
                <w:rFonts w:ascii="宋体" w:eastAsia="宋体" w:hAnsi="宋体"/>
                <w:sz w:val="24"/>
                <w:szCs w:val="24"/>
              </w:rPr>
            </w:pPr>
            <w:r w:rsidRPr="009E5649">
              <w:rPr>
                <w:rFonts w:ascii="宋体" w:eastAsia="宋体" w:hAnsi="宋体" w:cs="宋体" w:hint="eastAsia"/>
                <w:sz w:val="24"/>
                <w:szCs w:val="24"/>
              </w:rPr>
              <w:t>周口师范学院</w:t>
            </w:r>
          </w:p>
        </w:tc>
      </w:tr>
      <w:tr w:rsidR="000B3E43" w:rsidRPr="009E5649" w14:paraId="6150AB4B" w14:textId="77777777" w:rsidTr="00744F01">
        <w:trPr>
          <w:trHeight w:val="48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448135" w14:textId="77777777" w:rsidR="000B3E43" w:rsidRPr="009E5649" w:rsidRDefault="000B3E43" w:rsidP="000B3E43">
            <w:pPr>
              <w:spacing w:after="0" w:line="240" w:lineRule="auto"/>
              <w:rPr>
                <w:rFonts w:ascii="宋体" w:eastAsia="宋体" w:hAnsi="宋体"/>
                <w:sz w:val="24"/>
                <w:szCs w:val="24"/>
              </w:rPr>
            </w:pPr>
          </w:p>
        </w:tc>
        <w:tc>
          <w:tcPr>
            <w:tcW w:w="1457" w:type="dxa"/>
            <w:tcBorders>
              <w:top w:val="single" w:sz="4" w:space="0" w:color="000000"/>
              <w:left w:val="single" w:sz="4" w:space="0" w:color="000000"/>
              <w:bottom w:val="single" w:sz="4" w:space="0" w:color="000000"/>
              <w:right w:val="single" w:sz="4" w:space="0" w:color="000000"/>
            </w:tcBorders>
          </w:tcPr>
          <w:p w14:paraId="031DD13C" w14:textId="77777777" w:rsidR="000B3E43" w:rsidRPr="009E5649" w:rsidRDefault="000B3E43" w:rsidP="000B3E43">
            <w:pPr>
              <w:rPr>
                <w:rFonts w:ascii="宋体" w:eastAsia="宋体" w:hAnsi="宋体"/>
                <w:sz w:val="24"/>
                <w:szCs w:val="24"/>
              </w:rPr>
            </w:pPr>
          </w:p>
        </w:tc>
        <w:tc>
          <w:tcPr>
            <w:tcW w:w="840" w:type="dxa"/>
            <w:tcBorders>
              <w:top w:val="single" w:sz="4" w:space="0" w:color="000000"/>
              <w:left w:val="single" w:sz="4" w:space="0" w:color="000000"/>
              <w:bottom w:val="single" w:sz="4" w:space="0" w:color="000000"/>
              <w:right w:val="single" w:sz="4" w:space="0" w:color="000000"/>
            </w:tcBorders>
          </w:tcPr>
          <w:p w14:paraId="29F08B64" w14:textId="77777777" w:rsidR="000B3E43" w:rsidRPr="009E5649" w:rsidRDefault="000B3E43" w:rsidP="000B3E43">
            <w:pPr>
              <w:rPr>
                <w:rFonts w:ascii="宋体" w:eastAsia="宋体" w:hAnsi="宋体"/>
                <w:sz w:val="24"/>
                <w:szCs w:val="24"/>
              </w:rPr>
            </w:pPr>
          </w:p>
        </w:tc>
        <w:tc>
          <w:tcPr>
            <w:tcW w:w="900" w:type="dxa"/>
            <w:tcBorders>
              <w:top w:val="single" w:sz="4" w:space="0" w:color="000000"/>
              <w:left w:val="single" w:sz="4" w:space="0" w:color="000000"/>
              <w:bottom w:val="single" w:sz="4" w:space="0" w:color="000000"/>
              <w:right w:val="single" w:sz="4" w:space="0" w:color="000000"/>
            </w:tcBorders>
          </w:tcPr>
          <w:p w14:paraId="0C2055B3" w14:textId="77777777" w:rsidR="000B3E43" w:rsidRPr="009E5649" w:rsidRDefault="000B3E43" w:rsidP="000B3E43">
            <w:pPr>
              <w:rPr>
                <w:rFonts w:ascii="宋体" w:eastAsia="宋体" w:hAnsi="宋体"/>
                <w:sz w:val="24"/>
                <w:szCs w:val="24"/>
              </w:rPr>
            </w:pPr>
          </w:p>
        </w:tc>
        <w:tc>
          <w:tcPr>
            <w:tcW w:w="1376" w:type="dxa"/>
            <w:gridSpan w:val="2"/>
            <w:tcBorders>
              <w:top w:val="single" w:sz="4" w:space="0" w:color="000000"/>
              <w:left w:val="single" w:sz="4" w:space="0" w:color="000000"/>
              <w:bottom w:val="single" w:sz="4" w:space="0" w:color="000000"/>
              <w:right w:val="single" w:sz="4" w:space="0" w:color="000000"/>
            </w:tcBorders>
          </w:tcPr>
          <w:p w14:paraId="4F845A64" w14:textId="77777777" w:rsidR="000B3E43" w:rsidRPr="009E5649" w:rsidRDefault="000B3E43" w:rsidP="000B3E43">
            <w:pPr>
              <w:rPr>
                <w:rFonts w:ascii="宋体" w:eastAsia="宋体" w:hAnsi="宋体"/>
                <w:sz w:val="24"/>
                <w:szCs w:val="24"/>
              </w:rPr>
            </w:pPr>
          </w:p>
        </w:tc>
        <w:tc>
          <w:tcPr>
            <w:tcW w:w="4745" w:type="dxa"/>
            <w:gridSpan w:val="6"/>
            <w:tcBorders>
              <w:top w:val="single" w:sz="4" w:space="0" w:color="000000"/>
              <w:left w:val="single" w:sz="4" w:space="0" w:color="000000"/>
              <w:bottom w:val="single" w:sz="4" w:space="0" w:color="000000"/>
              <w:right w:val="single" w:sz="4" w:space="0" w:color="000000"/>
            </w:tcBorders>
          </w:tcPr>
          <w:p w14:paraId="238C882B" w14:textId="77777777" w:rsidR="000B3E43" w:rsidRPr="009E5649" w:rsidRDefault="000B3E43" w:rsidP="000B3E43">
            <w:pPr>
              <w:rPr>
                <w:rFonts w:ascii="宋体" w:eastAsia="宋体" w:hAnsi="宋体"/>
                <w:sz w:val="24"/>
                <w:szCs w:val="24"/>
              </w:rPr>
            </w:pPr>
          </w:p>
        </w:tc>
      </w:tr>
      <w:tr w:rsidR="000B3E43" w:rsidRPr="009E5649" w14:paraId="1AFC9E03" w14:textId="77777777" w:rsidTr="00744F01">
        <w:trPr>
          <w:trHeight w:val="2390"/>
        </w:trPr>
        <w:tc>
          <w:tcPr>
            <w:tcW w:w="537" w:type="dxa"/>
            <w:vMerge w:val="restart"/>
            <w:tcBorders>
              <w:top w:val="single" w:sz="4" w:space="0" w:color="000000"/>
              <w:left w:val="single" w:sz="4" w:space="0" w:color="000000"/>
              <w:bottom w:val="single" w:sz="4" w:space="0" w:color="000000"/>
              <w:right w:val="single" w:sz="4" w:space="0" w:color="000000"/>
            </w:tcBorders>
            <w:vAlign w:val="center"/>
            <w:hideMark/>
          </w:tcPr>
          <w:p w14:paraId="6EC835A2" w14:textId="77777777" w:rsidR="000B3E43" w:rsidRPr="009E5649" w:rsidRDefault="000B3E43" w:rsidP="000B3E43">
            <w:pPr>
              <w:spacing w:after="0"/>
              <w:jc w:val="center"/>
              <w:rPr>
                <w:rFonts w:ascii="宋体" w:eastAsia="宋体" w:hAnsi="宋体"/>
                <w:sz w:val="24"/>
                <w:szCs w:val="24"/>
              </w:rPr>
            </w:pPr>
            <w:r w:rsidRPr="009E5649">
              <w:rPr>
                <w:rFonts w:ascii="宋体" w:eastAsia="宋体" w:hAnsi="宋体" w:cs="仿宋" w:hint="eastAsia"/>
                <w:sz w:val="24"/>
                <w:szCs w:val="24"/>
              </w:rPr>
              <w:t>资格认定</w:t>
            </w:r>
          </w:p>
        </w:tc>
        <w:tc>
          <w:tcPr>
            <w:tcW w:w="1457" w:type="dxa"/>
            <w:tcBorders>
              <w:top w:val="single" w:sz="4" w:space="0" w:color="000000"/>
              <w:left w:val="single" w:sz="4" w:space="0" w:color="000000"/>
              <w:bottom w:val="single" w:sz="4" w:space="0" w:color="000000"/>
              <w:right w:val="single" w:sz="4" w:space="0" w:color="000000"/>
            </w:tcBorders>
            <w:vAlign w:val="center"/>
            <w:hideMark/>
          </w:tcPr>
          <w:p w14:paraId="11BE7C71" w14:textId="77777777" w:rsidR="000B3E43" w:rsidRPr="009E5649" w:rsidRDefault="000B3E43" w:rsidP="000B3E43">
            <w:pPr>
              <w:spacing w:after="0"/>
              <w:jc w:val="center"/>
              <w:rPr>
                <w:rFonts w:ascii="宋体" w:eastAsia="宋体" w:hAnsi="宋体"/>
                <w:sz w:val="24"/>
                <w:szCs w:val="24"/>
              </w:rPr>
            </w:pPr>
            <w:r w:rsidRPr="009E5649">
              <w:rPr>
                <w:rFonts w:ascii="宋体" w:eastAsia="宋体" w:hAnsi="宋体" w:cs="仿宋" w:hint="eastAsia"/>
                <w:sz w:val="24"/>
                <w:szCs w:val="24"/>
              </w:rPr>
              <w:t>学生辅导员意见</w:t>
            </w:r>
          </w:p>
        </w:tc>
        <w:tc>
          <w:tcPr>
            <w:tcW w:w="7861" w:type="dxa"/>
            <w:gridSpan w:val="10"/>
            <w:tcBorders>
              <w:top w:val="single" w:sz="4" w:space="0" w:color="000000"/>
              <w:left w:val="single" w:sz="4" w:space="0" w:color="000000"/>
              <w:bottom w:val="single" w:sz="4" w:space="0" w:color="000000"/>
              <w:right w:val="single" w:sz="4" w:space="0" w:color="000000"/>
            </w:tcBorders>
            <w:hideMark/>
          </w:tcPr>
          <w:p w14:paraId="53B8C6CD" w14:textId="77777777" w:rsidR="000B3E43" w:rsidRPr="009E5649" w:rsidRDefault="000B3E43" w:rsidP="000B3E43">
            <w:pPr>
              <w:spacing w:after="1" w:line="261" w:lineRule="auto"/>
              <w:ind w:firstLine="559"/>
              <w:rPr>
                <w:rFonts w:ascii="宋体" w:eastAsia="宋体" w:hAnsi="宋体"/>
                <w:sz w:val="24"/>
                <w:szCs w:val="24"/>
              </w:rPr>
            </w:pPr>
            <w:r w:rsidRPr="009E5649">
              <w:rPr>
                <w:rFonts w:ascii="宋体" w:eastAsia="宋体" w:hAnsi="宋体" w:cs="仿宋" w:hint="eastAsia"/>
                <w:sz w:val="24"/>
                <w:szCs w:val="24"/>
              </w:rPr>
              <w:t>以上作者是否为2022年9月1日前正式注册在校的全日制非成人教育、非在职的</w:t>
            </w:r>
            <w:proofErr w:type="gramStart"/>
            <w:r w:rsidRPr="009E5649">
              <w:rPr>
                <w:rFonts w:ascii="宋体" w:eastAsia="宋体" w:hAnsi="宋体" w:cs="仿宋" w:hint="eastAsia"/>
                <w:sz w:val="24"/>
                <w:szCs w:val="24"/>
              </w:rPr>
              <w:t>的</w:t>
            </w:r>
            <w:proofErr w:type="gramEnd"/>
            <w:r w:rsidRPr="009E5649">
              <w:rPr>
                <w:rFonts w:ascii="宋体" w:eastAsia="宋体" w:hAnsi="宋体" w:cs="仿宋" w:hint="eastAsia"/>
                <w:sz w:val="24"/>
                <w:szCs w:val="24"/>
              </w:rPr>
              <w:t>各类高等学校专科生、本科生、硕士研究生或博士研究生。</w:t>
            </w:r>
          </w:p>
          <w:p w14:paraId="72AF98CF" w14:textId="0285AFB8" w:rsidR="000B3E43" w:rsidRPr="009E5649" w:rsidRDefault="00FB5207" w:rsidP="000B3E43">
            <w:pPr>
              <w:tabs>
                <w:tab w:val="center" w:pos="2241"/>
              </w:tabs>
              <w:spacing w:after="35"/>
              <w:ind w:firstLineChars="200" w:firstLine="480"/>
              <w:rPr>
                <w:rFonts w:ascii="宋体" w:eastAsia="宋体" w:hAnsi="宋体"/>
                <w:sz w:val="24"/>
                <w:szCs w:val="24"/>
              </w:rPr>
            </w:pPr>
            <w:r w:rsidRPr="009E5649">
              <w:rPr>
                <w:rFonts w:ascii="宋体" w:eastAsia="宋体" w:hAnsi="宋体" w:cs="仿宋"/>
                <w:sz w:val="24"/>
                <w:szCs w:val="24"/>
              </w:rPr>
              <w:fldChar w:fldCharType="begin"/>
            </w:r>
            <w:r w:rsidRPr="009E5649">
              <w:rPr>
                <w:rFonts w:ascii="宋体" w:eastAsia="宋体" w:hAnsi="宋体" w:cs="仿宋"/>
                <w:sz w:val="24"/>
                <w:szCs w:val="24"/>
              </w:rPr>
              <w:instrText xml:space="preserve"> </w:instrText>
            </w:r>
            <w:r w:rsidRPr="009E5649">
              <w:rPr>
                <w:rFonts w:ascii="宋体" w:eastAsia="宋体" w:hAnsi="宋体" w:cs="仿宋" w:hint="eastAsia"/>
                <w:sz w:val="24"/>
                <w:szCs w:val="24"/>
              </w:rPr>
              <w:instrText>eq \o\ac(□,√)</w:instrText>
            </w:r>
            <w:r w:rsidRPr="009E5649">
              <w:rPr>
                <w:rFonts w:ascii="宋体" w:eastAsia="宋体" w:hAnsi="宋体" w:cs="仿宋"/>
                <w:sz w:val="24"/>
                <w:szCs w:val="24"/>
              </w:rPr>
              <w:fldChar w:fldCharType="end"/>
            </w:r>
            <w:r w:rsidR="000B3E43" w:rsidRPr="009E5649">
              <w:rPr>
                <w:rFonts w:ascii="宋体" w:eastAsia="宋体" w:hAnsi="宋体" w:cs="仿宋" w:hint="eastAsia"/>
                <w:sz w:val="24"/>
                <w:szCs w:val="24"/>
              </w:rPr>
              <w:t>是</w:t>
            </w:r>
            <w:r w:rsidR="000B3E43" w:rsidRPr="009E5649">
              <w:rPr>
                <w:rFonts w:ascii="宋体" w:eastAsia="宋体" w:hAnsi="宋体" w:cs="仿宋" w:hint="eastAsia"/>
                <w:sz w:val="24"/>
                <w:szCs w:val="24"/>
              </w:rPr>
              <w:tab/>
              <w:t>□</w:t>
            </w:r>
            <w:proofErr w:type="gramStart"/>
            <w:r w:rsidR="000B3E43" w:rsidRPr="009E5649">
              <w:rPr>
                <w:rFonts w:ascii="宋体" w:eastAsia="宋体" w:hAnsi="宋体" w:cs="仿宋" w:hint="eastAsia"/>
                <w:sz w:val="24"/>
                <w:szCs w:val="24"/>
              </w:rPr>
              <w:t>否</w:t>
            </w:r>
            <w:proofErr w:type="gramEnd"/>
          </w:p>
          <w:p w14:paraId="31D58CB8" w14:textId="77777777" w:rsidR="00C669D1" w:rsidRPr="009E5649" w:rsidRDefault="000B3E43" w:rsidP="000B3E43">
            <w:pPr>
              <w:spacing w:after="0"/>
              <w:ind w:left="4759" w:right="1065" w:hanging="139"/>
              <w:rPr>
                <w:rFonts w:ascii="宋体" w:eastAsia="宋体" w:hAnsi="宋体" w:cs="仿宋"/>
                <w:sz w:val="24"/>
                <w:szCs w:val="24"/>
              </w:rPr>
            </w:pPr>
            <w:r w:rsidRPr="009E5649">
              <w:rPr>
                <w:rFonts w:ascii="宋体" w:eastAsia="宋体" w:hAnsi="宋体" w:cs="仿宋" w:hint="eastAsia"/>
                <w:sz w:val="24"/>
                <w:szCs w:val="24"/>
              </w:rPr>
              <w:t>（部门盖章）</w:t>
            </w:r>
          </w:p>
          <w:p w14:paraId="55864472" w14:textId="35AE95B4" w:rsidR="000B3E43" w:rsidRPr="009E5649" w:rsidRDefault="000B3E43" w:rsidP="000B3E43">
            <w:pPr>
              <w:spacing w:after="0"/>
              <w:ind w:left="4759" w:right="1065" w:hanging="139"/>
              <w:rPr>
                <w:rFonts w:ascii="宋体" w:eastAsia="宋体" w:hAnsi="宋体"/>
                <w:sz w:val="24"/>
                <w:szCs w:val="24"/>
              </w:rPr>
            </w:pPr>
            <w:r w:rsidRPr="009E5649">
              <w:rPr>
                <w:rFonts w:ascii="宋体" w:eastAsia="宋体" w:hAnsi="宋体" w:cs="仿宋" w:hint="eastAsia"/>
                <w:sz w:val="24"/>
                <w:szCs w:val="24"/>
              </w:rPr>
              <w:t>年</w:t>
            </w:r>
            <w:r w:rsidR="00C669D1" w:rsidRPr="009E5649">
              <w:rPr>
                <w:rFonts w:ascii="宋体" w:eastAsia="宋体" w:hAnsi="宋体" w:cs="仿宋" w:hint="eastAsia"/>
                <w:sz w:val="24"/>
                <w:szCs w:val="24"/>
              </w:rPr>
              <w:t xml:space="preserve"> </w:t>
            </w:r>
            <w:r w:rsidRPr="009E5649">
              <w:rPr>
                <w:rFonts w:ascii="宋体" w:eastAsia="宋体" w:hAnsi="宋体" w:cs="仿宋" w:hint="eastAsia"/>
                <w:sz w:val="24"/>
                <w:szCs w:val="24"/>
              </w:rPr>
              <w:t xml:space="preserve"> 月 </w:t>
            </w:r>
            <w:r w:rsidR="00C669D1" w:rsidRPr="009E5649">
              <w:rPr>
                <w:rFonts w:ascii="宋体" w:eastAsia="宋体" w:hAnsi="宋体" w:cs="仿宋"/>
                <w:sz w:val="24"/>
                <w:szCs w:val="24"/>
              </w:rPr>
              <w:t xml:space="preserve"> </w:t>
            </w:r>
            <w:r w:rsidRPr="009E5649">
              <w:rPr>
                <w:rFonts w:ascii="宋体" w:eastAsia="宋体" w:hAnsi="宋体" w:cs="仿宋" w:hint="eastAsia"/>
                <w:sz w:val="24"/>
                <w:szCs w:val="24"/>
              </w:rPr>
              <w:t>日</w:t>
            </w:r>
          </w:p>
        </w:tc>
      </w:tr>
      <w:tr w:rsidR="000B3E43" w:rsidRPr="009E5649" w14:paraId="7F20626A" w14:textId="77777777" w:rsidTr="00744F01">
        <w:trPr>
          <w:trHeight w:val="162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8468F56" w14:textId="77777777" w:rsidR="000B3E43" w:rsidRPr="009E5649" w:rsidRDefault="000B3E43" w:rsidP="000B3E43">
            <w:pPr>
              <w:spacing w:after="0" w:line="240" w:lineRule="auto"/>
              <w:rPr>
                <w:rFonts w:ascii="宋体" w:eastAsia="宋体" w:hAnsi="宋体"/>
                <w:sz w:val="24"/>
                <w:szCs w:val="24"/>
              </w:rPr>
            </w:pPr>
          </w:p>
        </w:tc>
        <w:tc>
          <w:tcPr>
            <w:tcW w:w="1457" w:type="dxa"/>
            <w:tcBorders>
              <w:top w:val="single" w:sz="4" w:space="0" w:color="000000"/>
              <w:left w:val="single" w:sz="4" w:space="0" w:color="000000"/>
              <w:bottom w:val="single" w:sz="4" w:space="0" w:color="000000"/>
              <w:right w:val="single" w:sz="4" w:space="0" w:color="000000"/>
            </w:tcBorders>
            <w:vAlign w:val="center"/>
            <w:hideMark/>
          </w:tcPr>
          <w:p w14:paraId="75F5C38F" w14:textId="77777777" w:rsidR="000B3E43" w:rsidRPr="009E5649" w:rsidRDefault="000B3E43" w:rsidP="000B3E43">
            <w:pPr>
              <w:spacing w:after="0"/>
              <w:jc w:val="center"/>
              <w:rPr>
                <w:rFonts w:ascii="宋体" w:eastAsia="宋体" w:hAnsi="宋体"/>
                <w:sz w:val="24"/>
                <w:szCs w:val="24"/>
              </w:rPr>
            </w:pPr>
            <w:r w:rsidRPr="009E5649">
              <w:rPr>
                <w:rFonts w:ascii="宋体" w:eastAsia="宋体" w:hAnsi="宋体" w:cs="仿宋" w:hint="eastAsia"/>
                <w:sz w:val="24"/>
                <w:szCs w:val="24"/>
              </w:rPr>
              <w:t>学院负责人或导师意</w:t>
            </w:r>
            <w:r w:rsidRPr="009E5649">
              <w:rPr>
                <w:rFonts w:ascii="宋体" w:eastAsia="宋体" w:hAnsi="宋体" w:cs="仿宋" w:hint="eastAsia"/>
                <w:sz w:val="24"/>
                <w:szCs w:val="24"/>
              </w:rPr>
              <w:tab/>
              <w:t>见</w:t>
            </w:r>
          </w:p>
        </w:tc>
        <w:tc>
          <w:tcPr>
            <w:tcW w:w="7861" w:type="dxa"/>
            <w:gridSpan w:val="10"/>
            <w:tcBorders>
              <w:top w:val="single" w:sz="4" w:space="0" w:color="000000"/>
              <w:left w:val="single" w:sz="4" w:space="0" w:color="000000"/>
              <w:bottom w:val="single" w:sz="4" w:space="0" w:color="000000"/>
              <w:right w:val="single" w:sz="4" w:space="0" w:color="000000"/>
            </w:tcBorders>
            <w:hideMark/>
          </w:tcPr>
          <w:p w14:paraId="705C45AC" w14:textId="77777777" w:rsidR="000B3E43" w:rsidRPr="009E5649" w:rsidRDefault="000B3E43" w:rsidP="000B3E43">
            <w:pPr>
              <w:spacing w:after="0"/>
              <w:ind w:left="559"/>
              <w:rPr>
                <w:rFonts w:ascii="宋体" w:eastAsia="宋体" w:hAnsi="宋体"/>
                <w:sz w:val="24"/>
                <w:szCs w:val="24"/>
              </w:rPr>
            </w:pPr>
            <w:r w:rsidRPr="009E5649">
              <w:rPr>
                <w:rFonts w:ascii="宋体" w:eastAsia="宋体" w:hAnsi="宋体" w:cs="仿宋" w:hint="eastAsia"/>
                <w:sz w:val="24"/>
                <w:szCs w:val="24"/>
              </w:rPr>
              <w:t>本作品是否为课外学术科技或社会实践活动成果。</w:t>
            </w:r>
          </w:p>
          <w:p w14:paraId="1EE9DA16" w14:textId="32B7A0D7" w:rsidR="000B3E43" w:rsidRPr="009E5649" w:rsidRDefault="000B3E43" w:rsidP="000B3E43">
            <w:pPr>
              <w:tabs>
                <w:tab w:val="center" w:pos="910"/>
                <w:tab w:val="center" w:pos="2170"/>
              </w:tabs>
              <w:spacing w:after="13"/>
              <w:rPr>
                <w:rFonts w:ascii="宋体" w:eastAsia="宋体" w:hAnsi="宋体"/>
                <w:sz w:val="24"/>
                <w:szCs w:val="24"/>
              </w:rPr>
            </w:pPr>
            <w:r w:rsidRPr="009E5649">
              <w:rPr>
                <w:rFonts w:ascii="宋体" w:eastAsia="宋体" w:hAnsi="宋体"/>
                <w:sz w:val="24"/>
                <w:szCs w:val="24"/>
              </w:rPr>
              <w:tab/>
            </w:r>
            <w:r w:rsidR="00FB5207" w:rsidRPr="009E5649">
              <w:rPr>
                <w:rFonts w:ascii="宋体" w:eastAsia="宋体" w:hAnsi="宋体" w:cs="仿宋"/>
                <w:sz w:val="24"/>
                <w:szCs w:val="24"/>
              </w:rPr>
              <w:fldChar w:fldCharType="begin"/>
            </w:r>
            <w:r w:rsidR="00FB5207" w:rsidRPr="009E5649">
              <w:rPr>
                <w:rFonts w:ascii="宋体" w:eastAsia="宋体" w:hAnsi="宋体" w:cs="仿宋"/>
                <w:sz w:val="24"/>
                <w:szCs w:val="24"/>
              </w:rPr>
              <w:instrText xml:space="preserve"> </w:instrText>
            </w:r>
            <w:r w:rsidR="00FB5207" w:rsidRPr="009E5649">
              <w:rPr>
                <w:rFonts w:ascii="宋体" w:eastAsia="宋体" w:hAnsi="宋体" w:cs="仿宋" w:hint="eastAsia"/>
                <w:sz w:val="24"/>
                <w:szCs w:val="24"/>
              </w:rPr>
              <w:instrText>eq \o\ac(□,√)</w:instrText>
            </w:r>
            <w:r w:rsidR="00FB5207" w:rsidRPr="009E5649">
              <w:rPr>
                <w:rFonts w:ascii="宋体" w:eastAsia="宋体" w:hAnsi="宋体" w:cs="仿宋"/>
                <w:sz w:val="24"/>
                <w:szCs w:val="24"/>
              </w:rPr>
              <w:fldChar w:fldCharType="end"/>
            </w:r>
            <w:r w:rsidRPr="009E5649">
              <w:rPr>
                <w:rFonts w:ascii="宋体" w:eastAsia="宋体" w:hAnsi="宋体" w:cs="仿宋" w:hint="eastAsia"/>
                <w:sz w:val="24"/>
                <w:szCs w:val="24"/>
              </w:rPr>
              <w:t>是</w:t>
            </w:r>
            <w:r w:rsidRPr="009E5649">
              <w:rPr>
                <w:rFonts w:ascii="宋体" w:eastAsia="宋体" w:hAnsi="宋体" w:cs="仿宋" w:hint="eastAsia"/>
                <w:sz w:val="24"/>
                <w:szCs w:val="24"/>
              </w:rPr>
              <w:tab/>
              <w:t>□</w:t>
            </w:r>
            <w:proofErr w:type="gramStart"/>
            <w:r w:rsidRPr="009E5649">
              <w:rPr>
                <w:rFonts w:ascii="宋体" w:eastAsia="宋体" w:hAnsi="宋体" w:cs="仿宋" w:hint="eastAsia"/>
                <w:sz w:val="24"/>
                <w:szCs w:val="24"/>
              </w:rPr>
              <w:t>否</w:t>
            </w:r>
            <w:proofErr w:type="gramEnd"/>
          </w:p>
          <w:p w14:paraId="0C60488D" w14:textId="77777777" w:rsidR="000B3E43" w:rsidRPr="009E5649" w:rsidRDefault="000B3E43" w:rsidP="000B3E43">
            <w:pPr>
              <w:spacing w:after="0"/>
              <w:ind w:left="140"/>
              <w:jc w:val="center"/>
              <w:rPr>
                <w:rFonts w:ascii="宋体" w:eastAsia="宋体" w:hAnsi="宋体"/>
                <w:sz w:val="24"/>
                <w:szCs w:val="24"/>
              </w:rPr>
            </w:pPr>
            <w:r w:rsidRPr="009E5649">
              <w:rPr>
                <w:rFonts w:ascii="宋体" w:eastAsia="宋体" w:hAnsi="宋体" w:cs="仿宋" w:hint="eastAsia"/>
                <w:sz w:val="24"/>
                <w:szCs w:val="24"/>
              </w:rPr>
              <w:t>负责人签名：</w:t>
            </w:r>
          </w:p>
          <w:p w14:paraId="64CBF26E" w14:textId="171E6B2B" w:rsidR="000B3E43" w:rsidRPr="009E5649" w:rsidRDefault="000B3E43" w:rsidP="000B3E43">
            <w:pPr>
              <w:spacing w:after="0"/>
              <w:ind w:left="4942"/>
              <w:rPr>
                <w:rFonts w:ascii="宋体" w:eastAsia="宋体" w:hAnsi="宋体"/>
                <w:sz w:val="24"/>
                <w:szCs w:val="24"/>
              </w:rPr>
            </w:pPr>
            <w:r w:rsidRPr="009E5649">
              <w:rPr>
                <w:rFonts w:ascii="宋体" w:eastAsia="宋体" w:hAnsi="宋体" w:cs="仿宋" w:hint="eastAsia"/>
                <w:sz w:val="24"/>
                <w:szCs w:val="24"/>
              </w:rPr>
              <w:t xml:space="preserve">年 </w:t>
            </w:r>
            <w:r w:rsidR="00C669D1" w:rsidRPr="009E5649">
              <w:rPr>
                <w:rFonts w:ascii="宋体" w:eastAsia="宋体" w:hAnsi="宋体" w:cs="仿宋"/>
                <w:sz w:val="24"/>
                <w:szCs w:val="24"/>
              </w:rPr>
              <w:t xml:space="preserve"> </w:t>
            </w:r>
            <w:r w:rsidRPr="009E5649">
              <w:rPr>
                <w:rFonts w:ascii="宋体" w:eastAsia="宋体" w:hAnsi="宋体" w:cs="仿宋" w:hint="eastAsia"/>
                <w:sz w:val="24"/>
                <w:szCs w:val="24"/>
              </w:rPr>
              <w:t xml:space="preserve">月 </w:t>
            </w:r>
            <w:r w:rsidR="00C669D1" w:rsidRPr="009E5649">
              <w:rPr>
                <w:rFonts w:ascii="宋体" w:eastAsia="宋体" w:hAnsi="宋体" w:cs="仿宋"/>
                <w:sz w:val="24"/>
                <w:szCs w:val="24"/>
              </w:rPr>
              <w:t xml:space="preserve"> </w:t>
            </w:r>
            <w:r w:rsidRPr="009E5649">
              <w:rPr>
                <w:rFonts w:ascii="宋体" w:eastAsia="宋体" w:hAnsi="宋体" w:cs="仿宋" w:hint="eastAsia"/>
                <w:sz w:val="24"/>
                <w:szCs w:val="24"/>
              </w:rPr>
              <w:t>日</w:t>
            </w:r>
          </w:p>
        </w:tc>
      </w:tr>
    </w:tbl>
    <w:p w14:paraId="186C7166" w14:textId="4B9FB42D" w:rsidR="00744F01" w:rsidRPr="009E5649" w:rsidRDefault="00744F01" w:rsidP="00E038E4">
      <w:pPr>
        <w:jc w:val="center"/>
        <w:rPr>
          <w:rFonts w:ascii="宋体" w:eastAsia="宋体" w:hAnsi="宋体"/>
          <w:sz w:val="24"/>
          <w:szCs w:val="24"/>
        </w:rPr>
      </w:pPr>
      <w:r w:rsidRPr="009E5649">
        <w:rPr>
          <w:rFonts w:ascii="宋体" w:eastAsia="宋体" w:hAnsi="宋体" w:hint="eastAsia"/>
          <w:sz w:val="24"/>
          <w:szCs w:val="24"/>
        </w:rPr>
        <w:t>B</w:t>
      </w:r>
      <w:r w:rsidR="00764298" w:rsidRPr="009E5649">
        <w:rPr>
          <w:rFonts w:ascii="宋体" w:eastAsia="宋体" w:hAnsi="宋体"/>
          <w:sz w:val="24"/>
          <w:szCs w:val="24"/>
        </w:rPr>
        <w:t>3</w:t>
      </w:r>
      <w:r w:rsidRPr="009E5649">
        <w:rPr>
          <w:rFonts w:ascii="宋体" w:eastAsia="宋体" w:hAnsi="宋体" w:cs="宋体" w:hint="eastAsia"/>
          <w:sz w:val="24"/>
          <w:szCs w:val="24"/>
        </w:rPr>
        <w:t>．申报作品情况（科技发明制作</w:t>
      </w:r>
      <w:r w:rsidR="00764298" w:rsidRPr="009E5649">
        <w:rPr>
          <w:rFonts w:ascii="宋体" w:eastAsia="宋体" w:hAnsi="宋体" w:hint="eastAsia"/>
          <w:sz w:val="24"/>
          <w:szCs w:val="24"/>
        </w:rPr>
        <w:t>A</w:t>
      </w:r>
      <w:r w:rsidRPr="009E5649">
        <w:rPr>
          <w:rFonts w:ascii="宋体" w:eastAsia="宋体" w:hAnsi="宋体" w:cs="宋体" w:hint="eastAsia"/>
          <w:sz w:val="24"/>
          <w:szCs w:val="24"/>
        </w:rPr>
        <w:t>类）</w:t>
      </w:r>
    </w:p>
    <w:p w14:paraId="13471752" w14:textId="77777777" w:rsidR="00744F01" w:rsidRPr="009E5649" w:rsidRDefault="00744F01" w:rsidP="00744F01">
      <w:pPr>
        <w:spacing w:after="126"/>
        <w:ind w:left="-5" w:right="38" w:hanging="10"/>
        <w:rPr>
          <w:rFonts w:ascii="宋体" w:eastAsia="宋体" w:hAnsi="宋体"/>
          <w:sz w:val="24"/>
          <w:szCs w:val="24"/>
        </w:rPr>
      </w:pPr>
      <w:r w:rsidRPr="009E5649">
        <w:rPr>
          <w:rFonts w:ascii="宋体" w:eastAsia="宋体" w:hAnsi="宋体" w:cs="仿宋" w:hint="eastAsia"/>
          <w:sz w:val="24"/>
          <w:szCs w:val="24"/>
        </w:rPr>
        <w:lastRenderedPageBreak/>
        <w:t>说明：1．必须由申报者本人填写；</w:t>
      </w:r>
    </w:p>
    <w:p w14:paraId="05D48DDA" w14:textId="465299C5" w:rsidR="00BF0397" w:rsidRPr="009E5649" w:rsidRDefault="00744F01" w:rsidP="00BF0397">
      <w:pPr>
        <w:spacing w:after="5" w:line="338" w:lineRule="auto"/>
        <w:ind w:left="1315" w:right="38" w:hanging="475"/>
        <w:rPr>
          <w:rFonts w:ascii="宋体" w:eastAsia="宋体" w:hAnsi="宋体" w:cs="仿宋"/>
          <w:sz w:val="24"/>
          <w:szCs w:val="24"/>
        </w:rPr>
      </w:pPr>
      <w:r w:rsidRPr="009E5649">
        <w:rPr>
          <w:rFonts w:ascii="宋体" w:eastAsia="宋体" w:hAnsi="宋体" w:cs="仿宋" w:hint="eastAsia"/>
          <w:sz w:val="24"/>
          <w:szCs w:val="24"/>
        </w:rPr>
        <w:t>2．本部分中的科研管理部门盖章视为对申报者所填内容的确认；</w:t>
      </w:r>
    </w:p>
    <w:p w14:paraId="50C1B596" w14:textId="44B05725" w:rsidR="00BF0397" w:rsidRPr="009E5649" w:rsidRDefault="00BF0397" w:rsidP="00BF0397">
      <w:pPr>
        <w:spacing w:after="154"/>
        <w:ind w:left="10" w:right="203" w:hanging="10"/>
        <w:jc w:val="right"/>
        <w:rPr>
          <w:rFonts w:ascii="宋体" w:eastAsia="宋体" w:hAnsi="宋体" w:cs="仿宋"/>
          <w:sz w:val="24"/>
          <w:szCs w:val="24"/>
        </w:rPr>
      </w:pPr>
      <w:r w:rsidRPr="009E5649">
        <w:rPr>
          <w:rFonts w:ascii="宋体" w:eastAsia="宋体" w:hAnsi="宋体" w:cs="仿宋"/>
          <w:sz w:val="24"/>
          <w:szCs w:val="24"/>
        </w:rPr>
        <w:t xml:space="preserve">     </w:t>
      </w:r>
      <w:r w:rsidR="00744F01" w:rsidRPr="009E5649">
        <w:rPr>
          <w:rFonts w:ascii="宋体" w:eastAsia="宋体" w:hAnsi="宋体" w:cs="仿宋" w:hint="eastAsia"/>
          <w:sz w:val="24"/>
          <w:szCs w:val="24"/>
        </w:rPr>
        <w:t xml:space="preserve">3．本表必须要有 </w:t>
      </w:r>
      <w:r w:rsidR="00744F01" w:rsidRPr="009E5649">
        <w:rPr>
          <w:rFonts w:ascii="宋体" w:eastAsia="宋体" w:hAnsi="宋体"/>
          <w:sz w:val="24"/>
          <w:szCs w:val="24"/>
        </w:rPr>
        <w:t xml:space="preserve">1000 </w:t>
      </w:r>
      <w:r w:rsidR="00744F01" w:rsidRPr="009E5649">
        <w:rPr>
          <w:rFonts w:ascii="宋体" w:eastAsia="宋体" w:hAnsi="宋体" w:cs="仿宋" w:hint="eastAsia"/>
          <w:sz w:val="24"/>
          <w:szCs w:val="24"/>
        </w:rPr>
        <w:t>字以内的作品说明，并附有研究报告、</w:t>
      </w:r>
    </w:p>
    <w:p w14:paraId="4FF45091" w14:textId="77777777" w:rsidR="00744F01" w:rsidRPr="009E5649" w:rsidRDefault="00744F01" w:rsidP="00744F01">
      <w:pPr>
        <w:spacing w:after="5" w:line="338" w:lineRule="auto"/>
        <w:ind w:left="1325" w:right="38" w:hanging="10"/>
        <w:rPr>
          <w:rFonts w:ascii="宋体" w:eastAsia="宋体" w:hAnsi="宋体"/>
          <w:sz w:val="24"/>
          <w:szCs w:val="24"/>
        </w:rPr>
      </w:pPr>
      <w:r w:rsidRPr="009E5649">
        <w:rPr>
          <w:rFonts w:ascii="宋体" w:eastAsia="宋体" w:hAnsi="宋体" w:cs="仿宋" w:hint="eastAsia"/>
          <w:sz w:val="24"/>
          <w:szCs w:val="24"/>
        </w:rPr>
        <w:t>图表、曲线、试验数据、原理结构图、外观图或照片，也可附鉴定证书和应用证书等，打印或粘贴到申报书后。</w:t>
      </w:r>
    </w:p>
    <w:p w14:paraId="6AC39A9F" w14:textId="77777777" w:rsidR="00744F01" w:rsidRPr="009E5649" w:rsidRDefault="00744F01" w:rsidP="00744F01">
      <w:pPr>
        <w:spacing w:after="0"/>
        <w:ind w:left="224" w:right="300" w:hanging="10"/>
        <w:jc w:val="center"/>
        <w:rPr>
          <w:rFonts w:ascii="宋体" w:eastAsia="宋体" w:hAnsi="宋体"/>
          <w:sz w:val="24"/>
          <w:szCs w:val="24"/>
        </w:rPr>
      </w:pPr>
      <w:r w:rsidRPr="009E5649">
        <w:rPr>
          <w:rFonts w:ascii="宋体" w:eastAsia="宋体" w:hAnsi="宋体" w:cs="仿宋" w:hint="eastAsia"/>
          <w:sz w:val="24"/>
          <w:szCs w:val="24"/>
        </w:rPr>
        <w:t>4．作品分类请按照作品发明点或创新点所在类别填报。</w:t>
      </w:r>
    </w:p>
    <w:tbl>
      <w:tblPr>
        <w:tblStyle w:val="TableGrid"/>
        <w:tblW w:w="9522" w:type="dxa"/>
        <w:tblInd w:w="-608" w:type="dxa"/>
        <w:tblLook w:val="04A0" w:firstRow="1" w:lastRow="0" w:firstColumn="1" w:lastColumn="0" w:noHBand="0" w:noVBand="1"/>
      </w:tblPr>
      <w:tblGrid>
        <w:gridCol w:w="1922"/>
        <w:gridCol w:w="7600"/>
      </w:tblGrid>
      <w:tr w:rsidR="00744F01" w:rsidRPr="009E5649" w14:paraId="59F9377D" w14:textId="77777777" w:rsidTr="00C669D1">
        <w:trPr>
          <w:trHeight w:val="1010"/>
        </w:trPr>
        <w:tc>
          <w:tcPr>
            <w:tcW w:w="1922" w:type="dxa"/>
            <w:tcBorders>
              <w:top w:val="single" w:sz="4" w:space="0" w:color="000000"/>
              <w:left w:val="single" w:sz="4" w:space="0" w:color="000000"/>
              <w:bottom w:val="single" w:sz="4" w:space="0" w:color="000000"/>
              <w:right w:val="single" w:sz="4" w:space="0" w:color="000000"/>
            </w:tcBorders>
            <w:vAlign w:val="center"/>
            <w:hideMark/>
          </w:tcPr>
          <w:p w14:paraId="6D0FBEB2" w14:textId="77777777" w:rsidR="00744F01" w:rsidRPr="009E5649" w:rsidRDefault="00744F01">
            <w:pPr>
              <w:spacing w:after="0"/>
              <w:ind w:left="402"/>
              <w:rPr>
                <w:rFonts w:ascii="宋体" w:eastAsia="宋体" w:hAnsi="宋体"/>
                <w:sz w:val="24"/>
                <w:szCs w:val="24"/>
              </w:rPr>
            </w:pPr>
            <w:r w:rsidRPr="009E5649">
              <w:rPr>
                <w:rFonts w:ascii="宋体" w:eastAsia="宋体" w:hAnsi="宋体" w:cs="仿宋" w:hint="eastAsia"/>
                <w:sz w:val="24"/>
                <w:szCs w:val="24"/>
              </w:rPr>
              <w:t>作品全称</w:t>
            </w:r>
          </w:p>
        </w:tc>
        <w:tc>
          <w:tcPr>
            <w:tcW w:w="7600" w:type="dxa"/>
            <w:tcBorders>
              <w:top w:val="single" w:sz="4" w:space="0" w:color="000000"/>
              <w:left w:val="single" w:sz="4" w:space="0" w:color="000000"/>
              <w:bottom w:val="single" w:sz="4" w:space="0" w:color="000000"/>
              <w:right w:val="single" w:sz="4" w:space="0" w:color="000000"/>
            </w:tcBorders>
            <w:vAlign w:val="center"/>
          </w:tcPr>
          <w:p w14:paraId="101392F3" w14:textId="43381DAD" w:rsidR="00744F01" w:rsidRPr="004B0128" w:rsidRDefault="004B0128" w:rsidP="00C669D1">
            <w:pPr>
              <w:jc w:val="center"/>
              <w:rPr>
                <w:rFonts w:ascii="仿宋" w:eastAsia="仿宋" w:hAnsi="仿宋"/>
                <w:sz w:val="24"/>
                <w:szCs w:val="24"/>
              </w:rPr>
            </w:pPr>
            <w:r w:rsidRPr="004B0128">
              <w:rPr>
                <w:rFonts w:ascii="仿宋" w:eastAsia="仿宋" w:hAnsi="仿宋" w:hint="eastAsia"/>
                <w:sz w:val="24"/>
                <w:szCs w:val="24"/>
              </w:rPr>
              <w:t>彩色</w:t>
            </w:r>
            <w:r w:rsidRPr="004B0128">
              <w:rPr>
                <w:rFonts w:ascii="仿宋" w:eastAsia="仿宋" w:hAnsi="仿宋"/>
                <w:sz w:val="24"/>
                <w:szCs w:val="24"/>
              </w:rPr>
              <w:t>LED</w:t>
            </w:r>
            <w:proofErr w:type="gramStart"/>
            <w:r w:rsidRPr="004B0128">
              <w:rPr>
                <w:rFonts w:ascii="仿宋" w:eastAsia="仿宋" w:hAnsi="仿宋" w:hint="eastAsia"/>
                <w:sz w:val="24"/>
                <w:szCs w:val="24"/>
              </w:rPr>
              <w:t>光绘棒</w:t>
            </w:r>
            <w:proofErr w:type="gramEnd"/>
          </w:p>
        </w:tc>
      </w:tr>
      <w:tr w:rsidR="00EF3F70" w:rsidRPr="009E5649" w14:paraId="20CD026C" w14:textId="77777777" w:rsidTr="00744F01">
        <w:trPr>
          <w:trHeight w:val="1010"/>
        </w:trPr>
        <w:tc>
          <w:tcPr>
            <w:tcW w:w="1922" w:type="dxa"/>
            <w:tcBorders>
              <w:top w:val="single" w:sz="4" w:space="0" w:color="000000"/>
              <w:left w:val="single" w:sz="4" w:space="0" w:color="000000"/>
              <w:bottom w:val="single" w:sz="4" w:space="0" w:color="000000"/>
              <w:right w:val="single" w:sz="4" w:space="0" w:color="000000"/>
            </w:tcBorders>
            <w:vAlign w:val="center"/>
          </w:tcPr>
          <w:p w14:paraId="5912976E" w14:textId="7FD0C971" w:rsidR="00EF3F70" w:rsidRPr="009E5649" w:rsidRDefault="00EF3F70">
            <w:pPr>
              <w:spacing w:after="0"/>
              <w:ind w:left="402"/>
              <w:rPr>
                <w:rFonts w:ascii="宋体" w:eastAsia="宋体" w:hAnsi="宋体" w:cs="仿宋"/>
                <w:sz w:val="24"/>
                <w:szCs w:val="24"/>
              </w:rPr>
            </w:pPr>
            <w:r w:rsidRPr="009E5649">
              <w:rPr>
                <w:rFonts w:ascii="宋体" w:eastAsia="宋体" w:hAnsi="宋体"/>
                <w:spacing w:val="-4"/>
                <w:sz w:val="24"/>
                <w:szCs w:val="24"/>
              </w:rPr>
              <w:t>作品分类</w:t>
            </w:r>
          </w:p>
        </w:tc>
        <w:tc>
          <w:tcPr>
            <w:tcW w:w="7600" w:type="dxa"/>
            <w:tcBorders>
              <w:top w:val="single" w:sz="4" w:space="0" w:color="000000"/>
              <w:left w:val="single" w:sz="4" w:space="0" w:color="000000"/>
              <w:bottom w:val="single" w:sz="4" w:space="0" w:color="000000"/>
              <w:right w:val="single" w:sz="4" w:space="0" w:color="000000"/>
            </w:tcBorders>
          </w:tcPr>
          <w:p w14:paraId="5B7BCFD1" w14:textId="020FF438" w:rsidR="00EF3F70" w:rsidRPr="009E5649" w:rsidRDefault="00EF3F70" w:rsidP="00FB5207">
            <w:pPr>
              <w:pStyle w:val="TableParagraph"/>
              <w:spacing w:before="200"/>
              <w:ind w:left="2880" w:hangingChars="1200" w:hanging="2880"/>
              <w:rPr>
                <w:sz w:val="24"/>
                <w:szCs w:val="24"/>
              </w:rPr>
            </w:pPr>
            <w:r w:rsidRPr="009E5649">
              <w:rPr>
                <w:rFonts w:hint="eastAsia"/>
                <w:sz w:val="24"/>
                <w:szCs w:val="24"/>
              </w:rPr>
              <w:t>（</w:t>
            </w:r>
            <w:r w:rsidR="004B0128">
              <w:rPr>
                <w:rFonts w:hint="eastAsia"/>
                <w:sz w:val="24"/>
                <w:szCs w:val="24"/>
              </w:rPr>
              <w:t>B</w:t>
            </w:r>
            <w:r w:rsidRPr="009E5649">
              <w:rPr>
                <w:sz w:val="24"/>
                <w:szCs w:val="24"/>
              </w:rPr>
              <w:t>）</w:t>
            </w:r>
            <w:r w:rsidR="00FB5207" w:rsidRPr="009E5649">
              <w:rPr>
                <w:rFonts w:hint="eastAsia"/>
                <w:sz w:val="24"/>
                <w:szCs w:val="24"/>
              </w:rPr>
              <w:t xml:space="preserve"> </w:t>
            </w:r>
            <w:r w:rsidRPr="009E5649">
              <w:rPr>
                <w:sz w:val="24"/>
                <w:szCs w:val="24"/>
              </w:rPr>
              <w:t>A．机械与控制（</w:t>
            </w:r>
            <w:r w:rsidRPr="009E5649">
              <w:rPr>
                <w:spacing w:val="-1"/>
                <w:sz w:val="24"/>
                <w:szCs w:val="24"/>
              </w:rPr>
              <w:t>包括机械、仪器仪表、自动化控制、</w:t>
            </w:r>
            <w:r w:rsidRPr="009E5649">
              <w:rPr>
                <w:spacing w:val="-2"/>
                <w:sz w:val="24"/>
                <w:szCs w:val="24"/>
              </w:rPr>
              <w:t>工程、交通、建筑等</w:t>
            </w:r>
            <w:r w:rsidRPr="009E5649">
              <w:rPr>
                <w:spacing w:val="-10"/>
                <w:sz w:val="24"/>
                <w:szCs w:val="24"/>
              </w:rPr>
              <w:t>）</w:t>
            </w:r>
          </w:p>
          <w:p w14:paraId="37E0747F" w14:textId="0B84EFB9" w:rsidR="00EF3F70" w:rsidRPr="009E5649" w:rsidRDefault="00FB5207" w:rsidP="00FB5207">
            <w:pPr>
              <w:pStyle w:val="TableParagraph"/>
              <w:tabs>
                <w:tab w:val="left" w:pos="1371"/>
              </w:tabs>
              <w:spacing w:before="142"/>
              <w:ind w:leftChars="500" w:left="2682" w:hangingChars="700" w:hanging="1582"/>
              <w:rPr>
                <w:sz w:val="24"/>
                <w:szCs w:val="24"/>
              </w:rPr>
            </w:pPr>
            <w:r w:rsidRPr="009E5649">
              <w:rPr>
                <w:rFonts w:hint="eastAsia"/>
                <w:spacing w:val="-7"/>
                <w:sz w:val="24"/>
                <w:szCs w:val="24"/>
              </w:rPr>
              <w:t>B．</w:t>
            </w:r>
            <w:r w:rsidR="00EF3F70" w:rsidRPr="009E5649">
              <w:rPr>
                <w:spacing w:val="-7"/>
                <w:sz w:val="24"/>
                <w:szCs w:val="24"/>
              </w:rPr>
              <w:t xml:space="preserve">信息技术 </w:t>
            </w:r>
            <w:r w:rsidR="00EF3F70" w:rsidRPr="009E5649">
              <w:rPr>
                <w:sz w:val="24"/>
                <w:szCs w:val="24"/>
              </w:rPr>
              <w:t>（包括计算机、电信、通讯、电子</w:t>
            </w:r>
            <w:r w:rsidRPr="009E5649">
              <w:rPr>
                <w:rFonts w:hint="eastAsia"/>
                <w:sz w:val="24"/>
                <w:szCs w:val="24"/>
              </w:rPr>
              <w:t xml:space="preserve"> </w:t>
            </w:r>
            <w:r w:rsidRPr="009E5649">
              <w:rPr>
                <w:sz w:val="24"/>
                <w:szCs w:val="24"/>
              </w:rPr>
              <w:t xml:space="preserve"> </w:t>
            </w:r>
            <w:r w:rsidR="00EF3F70" w:rsidRPr="009E5649">
              <w:rPr>
                <w:sz w:val="24"/>
                <w:szCs w:val="24"/>
              </w:rPr>
              <w:t>等</w:t>
            </w:r>
            <w:r w:rsidR="00EF3F70" w:rsidRPr="009E5649">
              <w:rPr>
                <w:spacing w:val="-10"/>
                <w:sz w:val="24"/>
                <w:szCs w:val="24"/>
              </w:rPr>
              <w:t>）</w:t>
            </w:r>
          </w:p>
          <w:p w14:paraId="38E1FCD6" w14:textId="031E0EDC" w:rsidR="00EF3F70" w:rsidRPr="009E5649" w:rsidRDefault="00FB5207" w:rsidP="00FB5207">
            <w:pPr>
              <w:pStyle w:val="TableParagraph"/>
              <w:tabs>
                <w:tab w:val="left" w:pos="1371"/>
                <w:tab w:val="left" w:pos="2199"/>
              </w:tabs>
              <w:spacing w:before="141"/>
              <w:ind w:right="-58" w:firstLineChars="400" w:firstLine="880"/>
              <w:rPr>
                <w:sz w:val="24"/>
                <w:szCs w:val="24"/>
              </w:rPr>
            </w:pPr>
            <w:r w:rsidRPr="009E5649">
              <w:rPr>
                <w:rFonts w:hint="eastAsia"/>
                <w:spacing w:val="-10"/>
                <w:sz w:val="24"/>
                <w:szCs w:val="24"/>
              </w:rPr>
              <w:t>C．</w:t>
            </w:r>
            <w:r w:rsidR="00EF3F70" w:rsidRPr="009E5649">
              <w:rPr>
                <w:spacing w:val="-10"/>
                <w:sz w:val="24"/>
                <w:szCs w:val="24"/>
              </w:rPr>
              <w:t>数</w:t>
            </w:r>
            <w:r w:rsidR="00EF3F70" w:rsidRPr="009E5649">
              <w:rPr>
                <w:sz w:val="24"/>
                <w:szCs w:val="24"/>
              </w:rPr>
              <w:tab/>
            </w:r>
            <w:r w:rsidR="00EF3F70" w:rsidRPr="009E5649">
              <w:rPr>
                <w:spacing w:val="-2"/>
                <w:sz w:val="24"/>
                <w:szCs w:val="24"/>
              </w:rPr>
              <w:t>理</w:t>
            </w:r>
            <w:r w:rsidR="00EF3F70" w:rsidRPr="009E5649">
              <w:rPr>
                <w:spacing w:val="-23"/>
                <w:sz w:val="24"/>
                <w:szCs w:val="24"/>
              </w:rPr>
              <w:t xml:space="preserve"> </w:t>
            </w:r>
            <w:r w:rsidR="00EF3F70" w:rsidRPr="009E5649">
              <w:rPr>
                <w:spacing w:val="-2"/>
                <w:sz w:val="24"/>
                <w:szCs w:val="24"/>
              </w:rPr>
              <w:t>（包括数学、物理、地球与空间科学等</w:t>
            </w:r>
            <w:r w:rsidR="00EF3F70" w:rsidRPr="009E5649">
              <w:rPr>
                <w:spacing w:val="-10"/>
                <w:sz w:val="24"/>
                <w:szCs w:val="24"/>
              </w:rPr>
              <w:t>）</w:t>
            </w:r>
          </w:p>
          <w:p w14:paraId="50AD6945" w14:textId="1A9918F4" w:rsidR="00EF3F70" w:rsidRPr="009E5649" w:rsidRDefault="00FB5207" w:rsidP="00FB5207">
            <w:pPr>
              <w:pStyle w:val="TableParagraph"/>
              <w:tabs>
                <w:tab w:val="left" w:pos="1371"/>
              </w:tabs>
              <w:spacing w:before="140" w:line="336" w:lineRule="auto"/>
              <w:ind w:leftChars="500" w:left="2682" w:right="-58" w:hangingChars="700" w:hanging="1582"/>
              <w:rPr>
                <w:sz w:val="24"/>
                <w:szCs w:val="24"/>
              </w:rPr>
            </w:pPr>
            <w:r w:rsidRPr="009E5649">
              <w:rPr>
                <w:rFonts w:hint="eastAsia"/>
                <w:spacing w:val="-7"/>
                <w:sz w:val="24"/>
                <w:szCs w:val="24"/>
              </w:rPr>
              <w:t>D．</w:t>
            </w:r>
            <w:r w:rsidR="00EF3F70" w:rsidRPr="009E5649">
              <w:rPr>
                <w:spacing w:val="-7"/>
                <w:sz w:val="24"/>
                <w:szCs w:val="24"/>
              </w:rPr>
              <w:t xml:space="preserve">生命科学 </w:t>
            </w:r>
            <w:r w:rsidR="00EF3F70" w:rsidRPr="009E5649">
              <w:rPr>
                <w:sz w:val="24"/>
                <w:szCs w:val="24"/>
              </w:rPr>
              <w:t>（包括生物、农学、药学、医学、健</w:t>
            </w:r>
            <w:r w:rsidRPr="009E5649">
              <w:rPr>
                <w:rFonts w:hint="eastAsia"/>
                <w:sz w:val="24"/>
                <w:szCs w:val="24"/>
              </w:rPr>
              <w:t xml:space="preserve"> </w:t>
            </w:r>
            <w:r w:rsidR="00EF3F70" w:rsidRPr="009E5649">
              <w:rPr>
                <w:sz w:val="24"/>
                <w:szCs w:val="24"/>
              </w:rPr>
              <w:t>康、</w:t>
            </w:r>
            <w:r w:rsidR="00EF3F70" w:rsidRPr="009E5649">
              <w:rPr>
                <w:spacing w:val="-2"/>
                <w:sz w:val="24"/>
                <w:szCs w:val="24"/>
              </w:rPr>
              <w:t>卫生、食品等）</w:t>
            </w:r>
          </w:p>
          <w:p w14:paraId="27AC5981" w14:textId="52B23B48" w:rsidR="00EF3F70" w:rsidRPr="009E5649" w:rsidRDefault="00FB5207" w:rsidP="00FB5207">
            <w:pPr>
              <w:pStyle w:val="TableParagraph"/>
              <w:tabs>
                <w:tab w:val="left" w:pos="1371"/>
              </w:tabs>
              <w:spacing w:line="355" w:lineRule="exact"/>
              <w:ind w:right="-58" w:firstLineChars="400" w:firstLine="904"/>
              <w:rPr>
                <w:sz w:val="24"/>
                <w:szCs w:val="24"/>
              </w:rPr>
            </w:pPr>
            <w:r w:rsidRPr="009E5649">
              <w:rPr>
                <w:rFonts w:hint="eastAsia"/>
                <w:spacing w:val="-7"/>
                <w:sz w:val="24"/>
                <w:szCs w:val="24"/>
              </w:rPr>
              <w:t>E．</w:t>
            </w:r>
            <w:r w:rsidR="00EF3F70" w:rsidRPr="009E5649">
              <w:rPr>
                <w:spacing w:val="-7"/>
                <w:sz w:val="24"/>
                <w:szCs w:val="24"/>
              </w:rPr>
              <w:t xml:space="preserve">能源化工 </w:t>
            </w:r>
            <w:r w:rsidR="00EF3F70" w:rsidRPr="009E5649">
              <w:rPr>
                <w:spacing w:val="-2"/>
                <w:sz w:val="24"/>
                <w:szCs w:val="24"/>
              </w:rPr>
              <w:t>（</w:t>
            </w:r>
            <w:r w:rsidR="00EF3F70" w:rsidRPr="009E5649">
              <w:rPr>
                <w:spacing w:val="-3"/>
                <w:sz w:val="24"/>
                <w:szCs w:val="24"/>
              </w:rPr>
              <w:t>包括能源、材料、石油、化学、化工、</w:t>
            </w:r>
          </w:p>
          <w:p w14:paraId="39482C01" w14:textId="19F270C0" w:rsidR="00EF3F70" w:rsidRPr="009E5649" w:rsidRDefault="00EF3F70" w:rsidP="00EF3F70">
            <w:pPr>
              <w:ind w:firstLineChars="1000" w:firstLine="2360"/>
              <w:rPr>
                <w:rFonts w:ascii="宋体" w:eastAsia="宋体" w:hAnsi="宋体"/>
                <w:sz w:val="24"/>
                <w:szCs w:val="24"/>
              </w:rPr>
            </w:pPr>
            <w:r w:rsidRPr="009E5649">
              <w:rPr>
                <w:rFonts w:ascii="宋体" w:eastAsia="宋体" w:hAnsi="宋体"/>
                <w:spacing w:val="-2"/>
                <w:sz w:val="24"/>
                <w:szCs w:val="24"/>
              </w:rPr>
              <w:t>生态、环保等</w:t>
            </w:r>
            <w:r w:rsidRPr="009E5649">
              <w:rPr>
                <w:rFonts w:ascii="宋体" w:eastAsia="宋体" w:hAnsi="宋体"/>
                <w:spacing w:val="-10"/>
                <w:sz w:val="24"/>
                <w:szCs w:val="24"/>
              </w:rPr>
              <w:t>）</w:t>
            </w:r>
          </w:p>
        </w:tc>
      </w:tr>
      <w:tr w:rsidR="004B0128" w:rsidRPr="009E5649" w14:paraId="6351B4BD" w14:textId="77777777" w:rsidTr="00FB5207">
        <w:trPr>
          <w:trHeight w:val="1884"/>
        </w:trPr>
        <w:tc>
          <w:tcPr>
            <w:tcW w:w="1922" w:type="dxa"/>
            <w:tcBorders>
              <w:top w:val="single" w:sz="4" w:space="0" w:color="000000"/>
              <w:left w:val="single" w:sz="4" w:space="0" w:color="000000"/>
              <w:bottom w:val="single" w:sz="4" w:space="0" w:color="000000"/>
              <w:right w:val="single" w:sz="4" w:space="0" w:color="000000"/>
            </w:tcBorders>
            <w:vAlign w:val="center"/>
            <w:hideMark/>
          </w:tcPr>
          <w:p w14:paraId="161F3CD9" w14:textId="77777777" w:rsidR="004B0128" w:rsidRPr="009E5649" w:rsidRDefault="004B0128" w:rsidP="004B0128">
            <w:pPr>
              <w:spacing w:after="0"/>
              <w:jc w:val="center"/>
              <w:rPr>
                <w:rFonts w:ascii="宋体" w:eastAsia="宋体" w:hAnsi="宋体"/>
                <w:sz w:val="24"/>
                <w:szCs w:val="24"/>
              </w:rPr>
            </w:pPr>
            <w:r w:rsidRPr="009E5649">
              <w:rPr>
                <w:rFonts w:ascii="宋体" w:eastAsia="宋体" w:hAnsi="宋体" w:cs="仿宋" w:hint="eastAsia"/>
                <w:sz w:val="24"/>
                <w:szCs w:val="24"/>
              </w:rPr>
              <w:t>作品设计、发明的目的和基本思路</w:t>
            </w:r>
          </w:p>
        </w:tc>
        <w:tc>
          <w:tcPr>
            <w:tcW w:w="7600" w:type="dxa"/>
            <w:tcBorders>
              <w:top w:val="single" w:sz="4" w:space="0" w:color="000000"/>
              <w:left w:val="single" w:sz="4" w:space="0" w:color="000000"/>
              <w:bottom w:val="single" w:sz="4" w:space="0" w:color="000000"/>
              <w:right w:val="single" w:sz="4" w:space="0" w:color="000000"/>
            </w:tcBorders>
          </w:tcPr>
          <w:p w14:paraId="08D3FF08" w14:textId="77777777" w:rsidR="004B0128" w:rsidRPr="004B0128" w:rsidRDefault="004B0128" w:rsidP="004B0128">
            <w:pPr>
              <w:rPr>
                <w:rFonts w:ascii="宋体" w:eastAsia="宋体" w:hAnsi="宋体" w:cs="宋体"/>
                <w:sz w:val="24"/>
                <w:szCs w:val="24"/>
              </w:rPr>
            </w:pPr>
            <w:proofErr w:type="gramStart"/>
            <w:r w:rsidRPr="004B0128">
              <w:rPr>
                <w:rFonts w:ascii="宋体" w:eastAsia="宋体" w:hAnsi="宋体" w:cs="宋体" w:hint="eastAsia"/>
                <w:sz w:val="24"/>
                <w:szCs w:val="24"/>
              </w:rPr>
              <w:t>光绘棒作品</w:t>
            </w:r>
            <w:proofErr w:type="gramEnd"/>
            <w:r w:rsidRPr="004B0128">
              <w:rPr>
                <w:rFonts w:ascii="宋体" w:eastAsia="宋体" w:hAnsi="宋体" w:cs="宋体" w:hint="eastAsia"/>
                <w:sz w:val="24"/>
                <w:szCs w:val="24"/>
              </w:rPr>
              <w:t>设计的目的是为了提供一种创意和有趣的绘画工具，能够让儿童和成年人在绘画中体验到更多的乐趣和创造力。通过使用光绘棒，人们可以在黑暗中创造出发光的艺术作品，这对于我们的创造力和想象力有很大的促进作用。同时，</w:t>
            </w:r>
            <w:proofErr w:type="gramStart"/>
            <w:r w:rsidRPr="004B0128">
              <w:rPr>
                <w:rFonts w:ascii="宋体" w:eastAsia="宋体" w:hAnsi="宋体" w:cs="宋体" w:hint="eastAsia"/>
                <w:sz w:val="24"/>
                <w:szCs w:val="24"/>
              </w:rPr>
              <w:t>光绘棒</w:t>
            </w:r>
            <w:proofErr w:type="gramEnd"/>
            <w:r w:rsidRPr="004B0128">
              <w:rPr>
                <w:rFonts w:ascii="宋体" w:eastAsia="宋体" w:hAnsi="宋体" w:cs="宋体" w:hint="eastAsia"/>
                <w:sz w:val="24"/>
                <w:szCs w:val="24"/>
              </w:rPr>
              <w:t>还可以用于创意灯光设计，给室内环境增添趣味性和艺术感。此外，</w:t>
            </w:r>
            <w:proofErr w:type="gramStart"/>
            <w:r w:rsidRPr="004B0128">
              <w:rPr>
                <w:rFonts w:ascii="宋体" w:eastAsia="宋体" w:hAnsi="宋体" w:cs="宋体" w:hint="eastAsia"/>
                <w:sz w:val="24"/>
                <w:szCs w:val="24"/>
              </w:rPr>
              <w:t>光绘棒</w:t>
            </w:r>
            <w:proofErr w:type="gramEnd"/>
            <w:r w:rsidRPr="004B0128">
              <w:rPr>
                <w:rFonts w:ascii="宋体" w:eastAsia="宋体" w:hAnsi="宋体" w:cs="宋体" w:hint="eastAsia"/>
                <w:sz w:val="24"/>
                <w:szCs w:val="24"/>
              </w:rPr>
              <w:t>在夜间活动、派对、音乐会等场合也可以作为装饰品和互动玩具使用，具有很高的娱乐性和互动性。因此，</w:t>
            </w:r>
            <w:proofErr w:type="gramStart"/>
            <w:r w:rsidRPr="004B0128">
              <w:rPr>
                <w:rFonts w:ascii="宋体" w:eastAsia="宋体" w:hAnsi="宋体" w:cs="宋体" w:hint="eastAsia"/>
                <w:sz w:val="24"/>
                <w:szCs w:val="24"/>
              </w:rPr>
              <w:t>光绘棒作品</w:t>
            </w:r>
            <w:proofErr w:type="gramEnd"/>
            <w:r w:rsidRPr="004B0128">
              <w:rPr>
                <w:rFonts w:ascii="宋体" w:eastAsia="宋体" w:hAnsi="宋体" w:cs="宋体" w:hint="eastAsia"/>
                <w:sz w:val="24"/>
                <w:szCs w:val="24"/>
              </w:rPr>
              <w:t>设计的目的是为了创造一种多功能、创意性和娱乐性俱佳的绘画工具，让人们在平凡的生活中体验到更多的乐趣和创意。</w:t>
            </w:r>
          </w:p>
          <w:p w14:paraId="476E08BA" w14:textId="47EB7E84" w:rsidR="004B0128" w:rsidRPr="004B0128" w:rsidRDefault="004B0128" w:rsidP="004B0128">
            <w:pPr>
              <w:spacing w:line="360" w:lineRule="auto"/>
              <w:ind w:firstLineChars="200" w:firstLine="480"/>
              <w:rPr>
                <w:rFonts w:ascii="宋体" w:eastAsia="宋体" w:hAnsi="宋体"/>
                <w:sz w:val="24"/>
                <w:szCs w:val="24"/>
              </w:rPr>
            </w:pPr>
            <w:proofErr w:type="gramStart"/>
            <w:r w:rsidRPr="004B0128">
              <w:rPr>
                <w:rFonts w:ascii="宋体" w:eastAsia="宋体" w:hAnsi="宋体" w:cs="宋体" w:hint="eastAsia"/>
                <w:sz w:val="24"/>
                <w:szCs w:val="24"/>
              </w:rPr>
              <w:t>光绘棒作品</w:t>
            </w:r>
            <w:proofErr w:type="gramEnd"/>
            <w:r w:rsidRPr="004B0128">
              <w:rPr>
                <w:rFonts w:ascii="宋体" w:eastAsia="宋体" w:hAnsi="宋体" w:cs="宋体" w:hint="eastAsia"/>
                <w:sz w:val="24"/>
                <w:szCs w:val="24"/>
              </w:rPr>
              <w:t>设计的基本思路是将多个</w:t>
            </w:r>
            <w:r w:rsidRPr="004B0128">
              <w:rPr>
                <w:rFonts w:ascii="宋体" w:eastAsia="宋体" w:hAnsi="宋体" w:cs="宋体"/>
                <w:sz w:val="24"/>
                <w:szCs w:val="24"/>
              </w:rPr>
              <w:t>LED</w:t>
            </w:r>
            <w:proofErr w:type="gramStart"/>
            <w:r w:rsidRPr="004B0128">
              <w:rPr>
                <w:rFonts w:ascii="宋体" w:eastAsia="宋体" w:hAnsi="宋体" w:cs="宋体" w:hint="eastAsia"/>
                <w:sz w:val="24"/>
                <w:szCs w:val="24"/>
              </w:rPr>
              <w:t>灯技术</w:t>
            </w:r>
            <w:proofErr w:type="gramEnd"/>
            <w:r w:rsidRPr="004B0128">
              <w:rPr>
                <w:rFonts w:ascii="宋体" w:eastAsia="宋体" w:hAnsi="宋体" w:cs="宋体" w:hint="eastAsia"/>
                <w:sz w:val="24"/>
                <w:szCs w:val="24"/>
              </w:rPr>
              <w:t>结合起来，设计一种能够在黑暗中发光的绘画工具。具体来说，</w:t>
            </w:r>
            <w:proofErr w:type="gramStart"/>
            <w:r w:rsidRPr="004B0128">
              <w:rPr>
                <w:rFonts w:ascii="宋体" w:eastAsia="宋体" w:hAnsi="宋体" w:cs="宋体" w:hint="eastAsia"/>
                <w:sz w:val="24"/>
                <w:szCs w:val="24"/>
              </w:rPr>
              <w:t>光绘棒</w:t>
            </w:r>
            <w:proofErr w:type="gramEnd"/>
            <w:r w:rsidRPr="004B0128">
              <w:rPr>
                <w:rFonts w:ascii="宋体" w:eastAsia="宋体" w:hAnsi="宋体" w:cs="宋体" w:hint="eastAsia"/>
                <w:sz w:val="24"/>
                <w:szCs w:val="24"/>
              </w:rPr>
              <w:t>包含一个控制模块和多个</w:t>
            </w:r>
            <w:r w:rsidRPr="004B0128">
              <w:rPr>
                <w:rFonts w:ascii="宋体" w:eastAsia="宋体" w:hAnsi="宋体" w:cs="宋体"/>
                <w:sz w:val="24"/>
                <w:szCs w:val="24"/>
              </w:rPr>
              <w:t>LED</w:t>
            </w:r>
            <w:r w:rsidRPr="004B0128">
              <w:rPr>
                <w:rFonts w:ascii="宋体" w:eastAsia="宋体" w:hAnsi="宋体" w:cs="宋体" w:hint="eastAsia"/>
                <w:sz w:val="24"/>
                <w:szCs w:val="24"/>
              </w:rPr>
              <w:t>灯珠组成，凭借人眼视觉残留的特性利用相机拍摄记录灯带的轨痕，可以将图画瞬间记录成画。</w:t>
            </w:r>
          </w:p>
        </w:tc>
      </w:tr>
      <w:tr w:rsidR="004B0128" w14:paraId="55533EF7" w14:textId="77777777" w:rsidTr="00992235">
        <w:trPr>
          <w:trHeight w:val="8079"/>
        </w:trPr>
        <w:tc>
          <w:tcPr>
            <w:tcW w:w="1922" w:type="dxa"/>
            <w:tcBorders>
              <w:top w:val="single" w:sz="4" w:space="0" w:color="000000"/>
              <w:left w:val="single" w:sz="4" w:space="0" w:color="000000"/>
              <w:bottom w:val="single" w:sz="4" w:space="0" w:color="000000"/>
              <w:right w:val="single" w:sz="4" w:space="0" w:color="000000"/>
            </w:tcBorders>
            <w:vAlign w:val="center"/>
            <w:hideMark/>
          </w:tcPr>
          <w:p w14:paraId="508FA973" w14:textId="77777777" w:rsidR="004B0128" w:rsidRPr="009E5649" w:rsidRDefault="004B0128" w:rsidP="004B0128">
            <w:pPr>
              <w:spacing w:after="0"/>
              <w:ind w:left="109"/>
              <w:jc w:val="center"/>
              <w:rPr>
                <w:rFonts w:ascii="宋体" w:eastAsia="宋体" w:hAnsi="宋体"/>
                <w:sz w:val="24"/>
                <w:szCs w:val="24"/>
              </w:rPr>
            </w:pPr>
            <w:r w:rsidRPr="009E5649">
              <w:rPr>
                <w:rFonts w:ascii="宋体" w:eastAsia="宋体" w:hAnsi="宋体" w:cs="仿宋" w:hint="eastAsia"/>
                <w:sz w:val="24"/>
                <w:szCs w:val="24"/>
              </w:rPr>
              <w:lastRenderedPageBreak/>
              <w:t>创新点、技术关键和主要技术指标</w:t>
            </w:r>
          </w:p>
        </w:tc>
        <w:tc>
          <w:tcPr>
            <w:tcW w:w="7600" w:type="dxa"/>
            <w:tcBorders>
              <w:top w:val="single" w:sz="4" w:space="0" w:color="000000"/>
              <w:left w:val="single" w:sz="4" w:space="0" w:color="000000"/>
              <w:bottom w:val="single" w:sz="4" w:space="0" w:color="000000"/>
              <w:right w:val="single" w:sz="4" w:space="0" w:color="000000"/>
            </w:tcBorders>
          </w:tcPr>
          <w:p w14:paraId="75F505ED" w14:textId="77777777" w:rsidR="004B0128" w:rsidRPr="004B0128" w:rsidRDefault="004B0128" w:rsidP="004B0128">
            <w:pPr>
              <w:rPr>
                <w:rFonts w:ascii="宋体" w:eastAsia="宋体" w:hAnsi="宋体"/>
                <w:sz w:val="24"/>
                <w:szCs w:val="24"/>
              </w:rPr>
            </w:pPr>
            <w:r w:rsidRPr="004B0128">
              <w:rPr>
                <w:rFonts w:ascii="宋体" w:eastAsia="宋体" w:hAnsi="宋体"/>
                <w:sz w:val="24"/>
                <w:szCs w:val="24"/>
              </w:rPr>
              <w:t>1</w:t>
            </w:r>
            <w:r w:rsidRPr="004B0128">
              <w:rPr>
                <w:rFonts w:ascii="宋体" w:eastAsia="宋体" w:hAnsi="宋体" w:cs="宋体" w:hint="eastAsia"/>
                <w:sz w:val="24"/>
                <w:szCs w:val="24"/>
              </w:rPr>
              <w:t>在黑暗中发光：</w:t>
            </w:r>
            <w:proofErr w:type="gramStart"/>
            <w:r w:rsidRPr="004B0128">
              <w:rPr>
                <w:rFonts w:ascii="宋体" w:eastAsia="宋体" w:hAnsi="宋体" w:cs="宋体" w:hint="eastAsia"/>
                <w:sz w:val="24"/>
                <w:szCs w:val="24"/>
              </w:rPr>
              <w:t>光绘棒可以</w:t>
            </w:r>
            <w:proofErr w:type="gramEnd"/>
            <w:r w:rsidRPr="004B0128">
              <w:rPr>
                <w:rFonts w:ascii="宋体" w:eastAsia="宋体" w:hAnsi="宋体" w:cs="宋体" w:hint="eastAsia"/>
                <w:sz w:val="24"/>
                <w:szCs w:val="24"/>
              </w:rPr>
              <w:t>在黑暗中发光，这种创新点在以往的绘画工具中是没有的。这样的设计可以给用户带来全新的体验和创意，具有很高的趣味性和创造力。</w:t>
            </w:r>
          </w:p>
          <w:p w14:paraId="53F158AC" w14:textId="77777777" w:rsidR="004B0128" w:rsidRPr="004B0128" w:rsidRDefault="004B0128" w:rsidP="004B0128">
            <w:pPr>
              <w:rPr>
                <w:rFonts w:ascii="宋体" w:eastAsia="宋体" w:hAnsi="宋体"/>
                <w:sz w:val="24"/>
                <w:szCs w:val="24"/>
              </w:rPr>
            </w:pPr>
            <w:r w:rsidRPr="004B0128">
              <w:rPr>
                <w:rFonts w:ascii="宋体" w:eastAsia="宋体" w:hAnsi="宋体"/>
                <w:sz w:val="24"/>
                <w:szCs w:val="24"/>
              </w:rPr>
              <w:t>2</w:t>
            </w:r>
            <w:r w:rsidRPr="004B0128">
              <w:rPr>
                <w:rFonts w:ascii="宋体" w:eastAsia="宋体" w:hAnsi="宋体" w:cs="宋体" w:hint="eastAsia"/>
                <w:sz w:val="24"/>
                <w:szCs w:val="24"/>
              </w:rPr>
              <w:t>led材料的选择：</w:t>
            </w:r>
            <w:proofErr w:type="gramStart"/>
            <w:r w:rsidRPr="004B0128">
              <w:rPr>
                <w:rFonts w:ascii="宋体" w:eastAsia="宋体" w:hAnsi="宋体" w:cs="宋体" w:hint="eastAsia"/>
                <w:sz w:val="24"/>
                <w:szCs w:val="24"/>
              </w:rPr>
              <w:t>光绘棒使用</w:t>
            </w:r>
            <w:proofErr w:type="gramEnd"/>
            <w:r w:rsidRPr="004B0128">
              <w:rPr>
                <w:rFonts w:ascii="宋体" w:eastAsia="宋体" w:hAnsi="宋体" w:cs="宋体" w:hint="eastAsia"/>
                <w:sz w:val="24"/>
                <w:szCs w:val="24"/>
              </w:rPr>
              <w:t>的led材料需要具有很高的亮度和稳定性，这样才能保证在黑暗中发光效果更好。我们需要对led材料进行仔细挑选和测试，以确保</w:t>
            </w:r>
            <w:proofErr w:type="gramStart"/>
            <w:r w:rsidRPr="004B0128">
              <w:rPr>
                <w:rFonts w:ascii="宋体" w:eastAsia="宋体" w:hAnsi="宋体" w:cs="宋体" w:hint="eastAsia"/>
                <w:sz w:val="24"/>
                <w:szCs w:val="24"/>
              </w:rPr>
              <w:t>光绘棒</w:t>
            </w:r>
            <w:proofErr w:type="gramEnd"/>
            <w:r w:rsidRPr="004B0128">
              <w:rPr>
                <w:rFonts w:ascii="宋体" w:eastAsia="宋体" w:hAnsi="宋体" w:cs="宋体" w:hint="eastAsia"/>
                <w:sz w:val="24"/>
                <w:szCs w:val="24"/>
              </w:rPr>
              <w:t>的质量和效果。</w:t>
            </w:r>
          </w:p>
          <w:p w14:paraId="6CE396D3" w14:textId="77777777" w:rsidR="004B0128" w:rsidRPr="004B0128" w:rsidRDefault="004B0128" w:rsidP="004B0128">
            <w:pPr>
              <w:rPr>
                <w:rFonts w:ascii="宋体" w:eastAsia="宋体" w:hAnsi="宋体"/>
                <w:sz w:val="24"/>
                <w:szCs w:val="24"/>
              </w:rPr>
            </w:pPr>
            <w:r w:rsidRPr="004B0128">
              <w:rPr>
                <w:rFonts w:ascii="宋体" w:eastAsia="宋体" w:hAnsi="宋体"/>
                <w:sz w:val="24"/>
                <w:szCs w:val="24"/>
              </w:rPr>
              <w:t>3LED</w:t>
            </w:r>
            <w:r w:rsidRPr="004B0128">
              <w:rPr>
                <w:rFonts w:ascii="宋体" w:eastAsia="宋体" w:hAnsi="宋体" w:cs="宋体" w:hint="eastAsia"/>
                <w:sz w:val="24"/>
                <w:szCs w:val="24"/>
              </w:rPr>
              <w:t>灯光模块的设计：</w:t>
            </w:r>
            <w:proofErr w:type="gramStart"/>
            <w:r w:rsidRPr="004B0128">
              <w:rPr>
                <w:rFonts w:ascii="宋体" w:eastAsia="宋体" w:hAnsi="宋体" w:cs="宋体" w:hint="eastAsia"/>
                <w:sz w:val="24"/>
                <w:szCs w:val="24"/>
              </w:rPr>
              <w:t>光绘棒需要</w:t>
            </w:r>
            <w:proofErr w:type="gramEnd"/>
            <w:r w:rsidRPr="004B0128">
              <w:rPr>
                <w:rFonts w:ascii="宋体" w:eastAsia="宋体" w:hAnsi="宋体" w:cs="宋体" w:hint="eastAsia"/>
                <w:sz w:val="24"/>
                <w:szCs w:val="24"/>
              </w:rPr>
              <w:t>有一个可以为多个</w:t>
            </w:r>
            <w:r w:rsidRPr="004B0128">
              <w:rPr>
                <w:rFonts w:ascii="宋体" w:eastAsia="宋体" w:hAnsi="宋体"/>
                <w:sz w:val="24"/>
                <w:szCs w:val="24"/>
              </w:rPr>
              <w:t>LED</w:t>
            </w:r>
            <w:r w:rsidRPr="004B0128">
              <w:rPr>
                <w:rFonts w:ascii="宋体" w:eastAsia="宋体" w:hAnsi="宋体" w:cs="宋体" w:hint="eastAsia"/>
                <w:sz w:val="24"/>
                <w:szCs w:val="24"/>
              </w:rPr>
              <w:t>灯光进行合并控制的模块。我们需要选择合适的</w:t>
            </w:r>
            <w:r w:rsidRPr="004B0128">
              <w:rPr>
                <w:rFonts w:ascii="宋体" w:eastAsia="宋体" w:hAnsi="宋体"/>
                <w:sz w:val="24"/>
                <w:szCs w:val="24"/>
              </w:rPr>
              <w:t>LED</w:t>
            </w:r>
            <w:r w:rsidRPr="004B0128">
              <w:rPr>
                <w:rFonts w:ascii="宋体" w:eastAsia="宋体" w:hAnsi="宋体" w:cs="宋体" w:hint="eastAsia"/>
                <w:sz w:val="24"/>
                <w:szCs w:val="24"/>
              </w:rPr>
              <w:t>灯光模块，确保它的亮度、功率和电池寿命等方面都符合要求。</w:t>
            </w:r>
          </w:p>
          <w:p w14:paraId="721DFC68" w14:textId="77777777" w:rsidR="004B0128" w:rsidRPr="004B0128" w:rsidRDefault="004B0128" w:rsidP="004B0128">
            <w:pPr>
              <w:rPr>
                <w:rFonts w:ascii="宋体" w:eastAsia="宋体" w:hAnsi="宋体"/>
                <w:sz w:val="24"/>
                <w:szCs w:val="24"/>
              </w:rPr>
            </w:pPr>
            <w:r w:rsidRPr="004B0128">
              <w:rPr>
                <w:rFonts w:ascii="宋体" w:eastAsia="宋体" w:hAnsi="宋体"/>
                <w:sz w:val="24"/>
                <w:szCs w:val="24"/>
              </w:rPr>
              <w:t>4</w:t>
            </w:r>
            <w:r w:rsidRPr="004B0128">
              <w:rPr>
                <w:rFonts w:ascii="宋体" w:eastAsia="宋体" w:hAnsi="宋体" w:cs="宋体" w:hint="eastAsia"/>
                <w:sz w:val="24"/>
                <w:szCs w:val="24"/>
              </w:rPr>
              <w:t>形状和尺寸的设计：我们</w:t>
            </w:r>
            <w:proofErr w:type="gramStart"/>
            <w:r w:rsidRPr="004B0128">
              <w:rPr>
                <w:rFonts w:ascii="宋体" w:eastAsia="宋体" w:hAnsi="宋体" w:cs="宋体" w:hint="eastAsia"/>
                <w:sz w:val="24"/>
                <w:szCs w:val="24"/>
              </w:rPr>
              <w:t>光绘棒</w:t>
            </w:r>
            <w:proofErr w:type="gramEnd"/>
            <w:r w:rsidRPr="004B0128">
              <w:rPr>
                <w:rFonts w:ascii="宋体" w:eastAsia="宋体" w:hAnsi="宋体" w:cs="宋体" w:hint="eastAsia"/>
                <w:sz w:val="24"/>
                <w:szCs w:val="24"/>
              </w:rPr>
              <w:t>的形状和尺寸需要考虑用户的使用体验和绘画效果。我们需要根据用户需求和使用场景，设计出合适的形状和尺寸，以便用户能够方便地使用和创作。</w:t>
            </w:r>
          </w:p>
          <w:p w14:paraId="03692762" w14:textId="77777777" w:rsidR="004B0128" w:rsidRPr="004B0128" w:rsidRDefault="004B0128" w:rsidP="004B0128">
            <w:pPr>
              <w:rPr>
                <w:rFonts w:ascii="宋体" w:eastAsia="宋体" w:hAnsi="宋体" w:cs="宋体"/>
                <w:sz w:val="24"/>
                <w:szCs w:val="24"/>
              </w:rPr>
            </w:pPr>
            <w:r w:rsidRPr="004B0128">
              <w:rPr>
                <w:rFonts w:ascii="宋体" w:eastAsia="宋体" w:hAnsi="宋体"/>
                <w:sz w:val="24"/>
                <w:szCs w:val="24"/>
              </w:rPr>
              <w:t>5</w:t>
            </w:r>
            <w:r w:rsidRPr="004B0128">
              <w:rPr>
                <w:rFonts w:ascii="宋体" w:eastAsia="宋体" w:hAnsi="宋体" w:cs="宋体" w:hint="eastAsia"/>
                <w:sz w:val="24"/>
                <w:szCs w:val="24"/>
              </w:rPr>
              <w:t>外壳和手柄的设计：外壳和手柄的设计需要</w:t>
            </w:r>
            <w:proofErr w:type="gramStart"/>
            <w:r w:rsidRPr="004B0128">
              <w:rPr>
                <w:rFonts w:ascii="宋体" w:eastAsia="宋体" w:hAnsi="宋体" w:cs="宋体" w:hint="eastAsia"/>
                <w:sz w:val="24"/>
                <w:szCs w:val="24"/>
              </w:rPr>
              <w:t>考虑握感和</w:t>
            </w:r>
            <w:proofErr w:type="gramEnd"/>
            <w:r w:rsidRPr="004B0128">
              <w:rPr>
                <w:rFonts w:ascii="宋体" w:eastAsia="宋体" w:hAnsi="宋体" w:cs="宋体" w:hint="eastAsia"/>
                <w:sz w:val="24"/>
                <w:szCs w:val="24"/>
              </w:rPr>
              <w:t>便携性等方面，以便用户能够方便地携带和使用。我们通过市场调研和用户反馈来进行优化。</w:t>
            </w:r>
          </w:p>
          <w:p w14:paraId="3264851C" w14:textId="741888FB" w:rsidR="004B0128" w:rsidRPr="007E3A50" w:rsidRDefault="004B0128" w:rsidP="004B0128">
            <w:pPr>
              <w:pStyle w:val="TableParagraph"/>
              <w:spacing w:line="360" w:lineRule="auto"/>
              <w:rPr>
                <w:sz w:val="24"/>
                <w:szCs w:val="24"/>
              </w:rPr>
            </w:pPr>
            <w:r w:rsidRPr="004B0128">
              <w:rPr>
                <w:rFonts w:hint="eastAsia"/>
                <w:sz w:val="24"/>
                <w:szCs w:val="24"/>
              </w:rPr>
              <w:t>6价格成本控制:</w:t>
            </w:r>
            <w:r w:rsidRPr="004B0128">
              <w:rPr>
                <w:sz w:val="24"/>
                <w:szCs w:val="24"/>
              </w:rPr>
              <w:t xml:space="preserve"> </w:t>
            </w:r>
            <w:r w:rsidRPr="004B0128">
              <w:rPr>
                <w:rFonts w:hint="eastAsia"/>
                <w:sz w:val="24"/>
                <w:szCs w:val="24"/>
              </w:rPr>
              <w:t>我们的彩色</w:t>
            </w:r>
            <w:proofErr w:type="gramStart"/>
            <w:r w:rsidRPr="004B0128">
              <w:rPr>
                <w:rFonts w:hint="eastAsia"/>
                <w:sz w:val="24"/>
                <w:szCs w:val="24"/>
              </w:rPr>
              <w:t>光绘棒</w:t>
            </w:r>
            <w:proofErr w:type="gramEnd"/>
            <w:r w:rsidRPr="004B0128">
              <w:rPr>
                <w:rFonts w:hint="eastAsia"/>
                <w:sz w:val="24"/>
                <w:szCs w:val="24"/>
              </w:rPr>
              <w:t>价格成本比较的，严格的</w:t>
            </w:r>
            <w:proofErr w:type="gramStart"/>
            <w:r w:rsidRPr="004B0128">
              <w:rPr>
                <w:rFonts w:hint="eastAsia"/>
                <w:sz w:val="24"/>
                <w:szCs w:val="24"/>
              </w:rPr>
              <w:t>把控每一步</w:t>
            </w:r>
            <w:proofErr w:type="gramEnd"/>
            <w:r w:rsidRPr="004B0128">
              <w:rPr>
                <w:rFonts w:hint="eastAsia"/>
                <w:sz w:val="24"/>
                <w:szCs w:val="24"/>
              </w:rPr>
              <w:t>成本和实用程度，要做到成本和质量兼备。</w:t>
            </w:r>
          </w:p>
        </w:tc>
      </w:tr>
    </w:tbl>
    <w:p w14:paraId="75A3619E" w14:textId="77777777" w:rsidR="00744F01" w:rsidRDefault="00744F01" w:rsidP="00744F01">
      <w:pPr>
        <w:spacing w:after="0"/>
        <w:ind w:left="-1800" w:right="10425"/>
      </w:pPr>
    </w:p>
    <w:tbl>
      <w:tblPr>
        <w:tblStyle w:val="TableGrid"/>
        <w:tblW w:w="9522" w:type="dxa"/>
        <w:tblInd w:w="-608" w:type="dxa"/>
        <w:tblCellMar>
          <w:left w:w="107" w:type="dxa"/>
          <w:bottom w:w="101" w:type="dxa"/>
          <w:right w:w="107" w:type="dxa"/>
        </w:tblCellMar>
        <w:tblLook w:val="04A0" w:firstRow="1" w:lastRow="0" w:firstColumn="1" w:lastColumn="0" w:noHBand="0" w:noVBand="1"/>
      </w:tblPr>
      <w:tblGrid>
        <w:gridCol w:w="1922"/>
        <w:gridCol w:w="7600"/>
      </w:tblGrid>
      <w:tr w:rsidR="00FB5207" w14:paraId="5BBE182E" w14:textId="77777777" w:rsidTr="00992235">
        <w:trPr>
          <w:trHeight w:val="8079"/>
        </w:trPr>
        <w:tc>
          <w:tcPr>
            <w:tcW w:w="1922" w:type="dxa"/>
            <w:tcBorders>
              <w:top w:val="single" w:sz="4" w:space="0" w:color="000000"/>
              <w:left w:val="single" w:sz="4" w:space="0" w:color="000000"/>
              <w:bottom w:val="single" w:sz="4" w:space="0" w:color="000000"/>
              <w:right w:val="single" w:sz="4" w:space="0" w:color="000000"/>
            </w:tcBorders>
            <w:vAlign w:val="center"/>
            <w:hideMark/>
          </w:tcPr>
          <w:p w14:paraId="17E4ED13" w14:textId="77777777" w:rsidR="00FB5207" w:rsidRPr="009E5649" w:rsidRDefault="00FB5207" w:rsidP="00FB5207">
            <w:pPr>
              <w:spacing w:after="0"/>
              <w:ind w:left="2"/>
              <w:rPr>
                <w:rFonts w:ascii="宋体" w:eastAsia="宋体" w:hAnsi="宋体"/>
                <w:sz w:val="24"/>
                <w:szCs w:val="24"/>
              </w:rPr>
            </w:pPr>
            <w:r w:rsidRPr="009E5649">
              <w:rPr>
                <w:rFonts w:ascii="宋体" w:eastAsia="宋体" w:hAnsi="宋体" w:cs="仿宋" w:hint="eastAsia"/>
                <w:sz w:val="24"/>
                <w:szCs w:val="24"/>
              </w:rPr>
              <w:lastRenderedPageBreak/>
              <w:t>作品的科学性先进性（必须说明与现有技术相比、该作品是否具有突出的实质性技术特点和显著进步。请提供技术性分析说明和参考文献资料）</w:t>
            </w:r>
          </w:p>
        </w:tc>
        <w:tc>
          <w:tcPr>
            <w:tcW w:w="7600" w:type="dxa"/>
            <w:tcBorders>
              <w:top w:val="single" w:sz="4" w:space="0" w:color="000000"/>
              <w:left w:val="single" w:sz="4" w:space="0" w:color="000000"/>
              <w:bottom w:val="single" w:sz="4" w:space="0" w:color="000000"/>
              <w:right w:val="single" w:sz="4" w:space="0" w:color="000000"/>
            </w:tcBorders>
          </w:tcPr>
          <w:p w14:paraId="09AF072C" w14:textId="77777777" w:rsidR="004B0128" w:rsidRPr="004B0128" w:rsidRDefault="004B0128" w:rsidP="004B0128">
            <w:pPr>
              <w:rPr>
                <w:rFonts w:ascii="宋体" w:eastAsia="宋体" w:hAnsi="宋体"/>
                <w:sz w:val="24"/>
                <w:szCs w:val="24"/>
              </w:rPr>
            </w:pPr>
            <w:r w:rsidRPr="004B0128">
              <w:rPr>
                <w:rFonts w:ascii="宋体" w:eastAsia="宋体" w:hAnsi="宋体" w:cs="宋体" w:hint="eastAsia"/>
                <w:sz w:val="24"/>
                <w:szCs w:val="24"/>
              </w:rPr>
              <w:t>我们的彩色</w:t>
            </w:r>
            <w:proofErr w:type="gramStart"/>
            <w:r w:rsidRPr="004B0128">
              <w:rPr>
                <w:rFonts w:ascii="宋体" w:eastAsia="宋体" w:hAnsi="宋体" w:cs="宋体" w:hint="eastAsia"/>
                <w:sz w:val="24"/>
                <w:szCs w:val="24"/>
              </w:rPr>
              <w:t>光绘棒在上传图片</w:t>
            </w:r>
            <w:proofErr w:type="gramEnd"/>
            <w:r w:rsidRPr="004B0128">
              <w:rPr>
                <w:rFonts w:ascii="宋体" w:eastAsia="宋体" w:hAnsi="宋体" w:cs="宋体" w:hint="eastAsia"/>
                <w:sz w:val="24"/>
                <w:szCs w:val="24"/>
              </w:rPr>
              <w:t>功能具有方便快捷、高清晰度、</w:t>
            </w:r>
            <w:proofErr w:type="gramStart"/>
            <w:r w:rsidRPr="004B0128">
              <w:rPr>
                <w:rFonts w:ascii="宋体" w:eastAsia="宋体" w:hAnsi="宋体" w:cs="宋体" w:hint="eastAsia"/>
                <w:sz w:val="24"/>
                <w:szCs w:val="24"/>
              </w:rPr>
              <w:t>多种上</w:t>
            </w:r>
            <w:proofErr w:type="gramEnd"/>
            <w:r w:rsidRPr="004B0128">
              <w:rPr>
                <w:rFonts w:ascii="宋体" w:eastAsia="宋体" w:hAnsi="宋体" w:cs="宋体" w:hint="eastAsia"/>
                <w:sz w:val="24"/>
                <w:szCs w:val="24"/>
              </w:rPr>
              <w:t>传方式、方便编辑和便于交流等特点，我们仅仅需要一台能够连接控制模块发出的</w:t>
            </w:r>
            <w:proofErr w:type="spellStart"/>
            <w:r w:rsidRPr="004B0128">
              <w:rPr>
                <w:rFonts w:ascii="宋体" w:eastAsia="宋体" w:hAnsi="宋体" w:cs="宋体" w:hint="eastAsia"/>
                <w:sz w:val="24"/>
                <w:szCs w:val="24"/>
              </w:rPr>
              <w:t>WiFi</w:t>
            </w:r>
            <w:proofErr w:type="spellEnd"/>
            <w:r w:rsidRPr="004B0128">
              <w:rPr>
                <w:rFonts w:ascii="宋体" w:eastAsia="宋体" w:hAnsi="宋体" w:cs="宋体" w:hint="eastAsia"/>
                <w:sz w:val="24"/>
                <w:szCs w:val="24"/>
              </w:rPr>
              <w:t>信号就可以进行图片的增加修改工作，这可以大大提升用户的绘画体验和创意享受，促进用户之间的艺术交流和合作。</w:t>
            </w:r>
            <w:r w:rsidRPr="004B0128">
              <w:rPr>
                <w:rFonts w:ascii="宋体" w:eastAsia="宋体" w:hAnsi="宋体" w:hint="eastAsia"/>
                <w:sz w:val="24"/>
                <w:szCs w:val="24"/>
              </w:rPr>
              <w:t>我们产品的实用性和功能性十分可观，我们经过了不断地尝试和改良最终把成本控制在百元，我认为这是相当的不容易。</w:t>
            </w:r>
          </w:p>
          <w:p w14:paraId="1AB2D052" w14:textId="77777777" w:rsidR="004B0128" w:rsidRPr="004B0128" w:rsidRDefault="004B0128" w:rsidP="004B0128">
            <w:pPr>
              <w:rPr>
                <w:rFonts w:ascii="宋体" w:eastAsia="宋体" w:hAnsi="宋体" w:cs="宋体"/>
                <w:sz w:val="24"/>
                <w:szCs w:val="24"/>
              </w:rPr>
            </w:pPr>
            <w:r w:rsidRPr="004B0128">
              <w:rPr>
                <w:rFonts w:ascii="宋体" w:eastAsia="宋体" w:hAnsi="宋体" w:hint="eastAsia"/>
                <w:sz w:val="24"/>
                <w:szCs w:val="24"/>
              </w:rPr>
              <w:t>我们的led彩色</w:t>
            </w:r>
            <w:proofErr w:type="gramStart"/>
            <w:r w:rsidRPr="004B0128">
              <w:rPr>
                <w:rFonts w:ascii="宋体" w:eastAsia="宋体" w:hAnsi="宋体" w:hint="eastAsia"/>
                <w:sz w:val="24"/>
                <w:szCs w:val="24"/>
              </w:rPr>
              <w:t>光绘棒</w:t>
            </w:r>
            <w:proofErr w:type="gramEnd"/>
            <w:r w:rsidRPr="004B0128">
              <w:rPr>
                <w:rFonts w:ascii="宋体" w:eastAsia="宋体" w:hAnsi="宋体" w:hint="eastAsia"/>
                <w:sz w:val="24"/>
                <w:szCs w:val="24"/>
              </w:rPr>
              <w:t>led间距0</w:t>
            </w:r>
            <w:r w:rsidRPr="004B0128">
              <w:rPr>
                <w:rFonts w:ascii="宋体" w:eastAsia="宋体" w:hAnsi="宋体"/>
                <w:sz w:val="24"/>
                <w:szCs w:val="24"/>
              </w:rPr>
              <w:t>.2</w:t>
            </w:r>
            <w:r w:rsidRPr="004B0128">
              <w:rPr>
                <w:rFonts w:ascii="宋体" w:eastAsia="宋体" w:hAnsi="宋体" w:hint="eastAsia"/>
                <w:sz w:val="24"/>
                <w:szCs w:val="24"/>
              </w:rPr>
              <w:t>cm，将每个像素块完美成效。</w:t>
            </w:r>
            <w:r w:rsidRPr="004B0128">
              <w:rPr>
                <w:rFonts w:ascii="宋体" w:eastAsia="宋体" w:hAnsi="宋体"/>
                <w:sz w:val="24"/>
                <w:szCs w:val="24"/>
              </w:rPr>
              <w:t>L</w:t>
            </w:r>
            <w:r w:rsidRPr="004B0128">
              <w:rPr>
                <w:rFonts w:ascii="宋体" w:eastAsia="宋体" w:hAnsi="宋体" w:hint="eastAsia"/>
                <w:sz w:val="24"/>
                <w:szCs w:val="24"/>
              </w:rPr>
              <w:t>ed的光亮也是经过打磨调和，以免对眼睛进行伤害。</w:t>
            </w:r>
          </w:p>
          <w:p w14:paraId="58EE8924" w14:textId="77777777" w:rsidR="004B0128" w:rsidRPr="004B0128" w:rsidRDefault="004B0128" w:rsidP="004B0128">
            <w:pPr>
              <w:rPr>
                <w:rFonts w:ascii="宋体" w:eastAsia="宋体" w:hAnsi="宋体"/>
                <w:sz w:val="24"/>
                <w:szCs w:val="24"/>
              </w:rPr>
            </w:pPr>
            <w:r w:rsidRPr="004B0128">
              <w:rPr>
                <w:rFonts w:ascii="宋体" w:eastAsia="宋体" w:hAnsi="宋体" w:hint="eastAsia"/>
                <w:sz w:val="24"/>
                <w:szCs w:val="24"/>
              </w:rPr>
              <w:t>我们可以根据拥每个人的想法和图片的尺寸进行调节led数量，可以利用ai生成图片然后绘制出来符合自己需求的图片，我们将ai作画与led</w:t>
            </w:r>
            <w:proofErr w:type="gramStart"/>
            <w:r w:rsidRPr="004B0128">
              <w:rPr>
                <w:rFonts w:ascii="宋体" w:eastAsia="宋体" w:hAnsi="宋体" w:hint="eastAsia"/>
                <w:sz w:val="24"/>
                <w:szCs w:val="24"/>
              </w:rPr>
              <w:t>光绘棒</w:t>
            </w:r>
            <w:proofErr w:type="gramEnd"/>
            <w:r w:rsidRPr="004B0128">
              <w:rPr>
                <w:rFonts w:ascii="宋体" w:eastAsia="宋体" w:hAnsi="宋体" w:hint="eastAsia"/>
                <w:sz w:val="24"/>
                <w:szCs w:val="24"/>
              </w:rPr>
              <w:t>的绘画功能完美的结合，给人们更好的创作灵感和体验，像 刘瑞珠</w:t>
            </w:r>
            <w:r w:rsidRPr="004B0128">
              <w:rPr>
                <w:rFonts w:ascii="宋体" w:eastAsia="宋体" w:hAnsi="宋体"/>
                <w:sz w:val="24"/>
                <w:szCs w:val="24"/>
              </w:rPr>
              <w:t xml:space="preserve">, </w:t>
            </w:r>
            <w:r w:rsidRPr="004B0128">
              <w:rPr>
                <w:rFonts w:ascii="宋体" w:eastAsia="宋体" w:hAnsi="宋体" w:hint="eastAsia"/>
                <w:sz w:val="24"/>
                <w:szCs w:val="24"/>
              </w:rPr>
              <w:t>魏大东</w:t>
            </w:r>
            <w:r w:rsidRPr="004B0128">
              <w:rPr>
                <w:rFonts w:ascii="宋体" w:eastAsia="宋体" w:hAnsi="宋体"/>
                <w:sz w:val="24"/>
                <w:szCs w:val="24"/>
              </w:rPr>
              <w:t xml:space="preserve">, </w:t>
            </w:r>
            <w:r w:rsidRPr="004B0128">
              <w:rPr>
                <w:rFonts w:ascii="宋体" w:eastAsia="宋体" w:hAnsi="宋体" w:hint="eastAsia"/>
                <w:sz w:val="24"/>
                <w:szCs w:val="24"/>
              </w:rPr>
              <w:t>王飞等</w:t>
            </w:r>
            <w:r w:rsidRPr="004B0128">
              <w:rPr>
                <w:rFonts w:ascii="宋体" w:eastAsia="宋体" w:hAnsi="宋体"/>
                <w:sz w:val="24"/>
                <w:szCs w:val="24"/>
              </w:rPr>
              <w:t>. LED</w:t>
            </w:r>
            <w:r w:rsidRPr="004B0128">
              <w:rPr>
                <w:rFonts w:ascii="宋体" w:eastAsia="宋体" w:hAnsi="宋体" w:hint="eastAsia"/>
                <w:sz w:val="24"/>
                <w:szCs w:val="24"/>
              </w:rPr>
              <w:t>灯具控制器设计与制作</w:t>
            </w:r>
            <w:r w:rsidRPr="004B0128">
              <w:rPr>
                <w:rFonts w:ascii="宋体" w:eastAsia="宋体" w:hAnsi="宋体"/>
                <w:sz w:val="24"/>
                <w:szCs w:val="24"/>
              </w:rPr>
              <w:t xml:space="preserve">[J]. </w:t>
            </w:r>
            <w:r w:rsidRPr="004B0128">
              <w:rPr>
                <w:rFonts w:ascii="宋体" w:eastAsia="宋体" w:hAnsi="宋体" w:hint="eastAsia"/>
                <w:sz w:val="24"/>
                <w:szCs w:val="24"/>
              </w:rPr>
              <w:t>电子制作</w:t>
            </w:r>
            <w:r w:rsidRPr="004B0128">
              <w:rPr>
                <w:rFonts w:ascii="宋体" w:eastAsia="宋体" w:hAnsi="宋体"/>
                <w:sz w:val="24"/>
                <w:szCs w:val="24"/>
              </w:rPr>
              <w:t>, 2019, 48(12): 163-165.</w:t>
            </w:r>
            <w:r w:rsidRPr="004B0128">
              <w:rPr>
                <w:rFonts w:ascii="宋体" w:eastAsia="宋体" w:hAnsi="宋体" w:hint="eastAsia"/>
                <w:sz w:val="24"/>
                <w:szCs w:val="24"/>
              </w:rPr>
              <w:t xml:space="preserve"> 赵鹏飞</w:t>
            </w:r>
            <w:r w:rsidRPr="004B0128">
              <w:rPr>
                <w:rFonts w:ascii="宋体" w:eastAsia="宋体" w:hAnsi="宋体"/>
                <w:sz w:val="24"/>
                <w:szCs w:val="24"/>
              </w:rPr>
              <w:t xml:space="preserve">, </w:t>
            </w:r>
            <w:proofErr w:type="gramStart"/>
            <w:r w:rsidRPr="004B0128">
              <w:rPr>
                <w:rFonts w:ascii="宋体" w:eastAsia="宋体" w:hAnsi="宋体" w:hint="eastAsia"/>
                <w:sz w:val="24"/>
                <w:szCs w:val="24"/>
              </w:rPr>
              <w:t>郭</w:t>
            </w:r>
            <w:proofErr w:type="gramEnd"/>
            <w:r w:rsidRPr="004B0128">
              <w:rPr>
                <w:rFonts w:ascii="宋体" w:eastAsia="宋体" w:hAnsi="宋体" w:hint="eastAsia"/>
                <w:sz w:val="24"/>
                <w:szCs w:val="24"/>
              </w:rPr>
              <w:t>洪波</w:t>
            </w:r>
            <w:r w:rsidRPr="004B0128">
              <w:rPr>
                <w:rFonts w:ascii="宋体" w:eastAsia="宋体" w:hAnsi="宋体"/>
                <w:sz w:val="24"/>
                <w:szCs w:val="24"/>
              </w:rPr>
              <w:t xml:space="preserve">, </w:t>
            </w:r>
            <w:r w:rsidRPr="004B0128">
              <w:rPr>
                <w:rFonts w:ascii="宋体" w:eastAsia="宋体" w:hAnsi="宋体" w:hint="eastAsia"/>
                <w:sz w:val="24"/>
                <w:szCs w:val="24"/>
              </w:rPr>
              <w:t>马振华等</w:t>
            </w:r>
            <w:r w:rsidRPr="004B0128">
              <w:rPr>
                <w:rFonts w:ascii="宋体" w:eastAsia="宋体" w:hAnsi="宋体"/>
                <w:sz w:val="24"/>
                <w:szCs w:val="24"/>
              </w:rPr>
              <w:t xml:space="preserve">. </w:t>
            </w:r>
            <w:r w:rsidRPr="004B0128">
              <w:rPr>
                <w:rFonts w:ascii="宋体" w:eastAsia="宋体" w:hAnsi="宋体" w:hint="eastAsia"/>
                <w:sz w:val="24"/>
                <w:szCs w:val="24"/>
              </w:rPr>
              <w:t>荧光量子点及其在</w:t>
            </w:r>
            <w:r w:rsidRPr="004B0128">
              <w:rPr>
                <w:rFonts w:ascii="宋体" w:eastAsia="宋体" w:hAnsi="宋体"/>
                <w:sz w:val="24"/>
                <w:szCs w:val="24"/>
              </w:rPr>
              <w:t>LED</w:t>
            </w:r>
            <w:r w:rsidRPr="004B0128">
              <w:rPr>
                <w:rFonts w:ascii="宋体" w:eastAsia="宋体" w:hAnsi="宋体" w:hint="eastAsia"/>
                <w:sz w:val="24"/>
                <w:szCs w:val="24"/>
              </w:rPr>
              <w:t>照明中的应用</w:t>
            </w:r>
            <w:r w:rsidRPr="004B0128">
              <w:rPr>
                <w:rFonts w:ascii="宋体" w:eastAsia="宋体" w:hAnsi="宋体"/>
                <w:sz w:val="24"/>
                <w:szCs w:val="24"/>
              </w:rPr>
              <w:t xml:space="preserve">[J]. </w:t>
            </w:r>
            <w:r w:rsidRPr="004B0128">
              <w:rPr>
                <w:rFonts w:ascii="宋体" w:eastAsia="宋体" w:hAnsi="宋体" w:hint="eastAsia"/>
                <w:sz w:val="24"/>
                <w:szCs w:val="24"/>
              </w:rPr>
              <w:t>发光学报</w:t>
            </w:r>
            <w:r w:rsidRPr="004B0128">
              <w:rPr>
                <w:rFonts w:ascii="宋体" w:eastAsia="宋体" w:hAnsi="宋体"/>
                <w:sz w:val="24"/>
                <w:szCs w:val="24"/>
              </w:rPr>
              <w:t xml:space="preserve">, 2014, 35(1): 1-12. </w:t>
            </w:r>
            <w:r w:rsidRPr="004B0128">
              <w:rPr>
                <w:rFonts w:ascii="宋体" w:eastAsia="宋体" w:hAnsi="宋体" w:hint="eastAsia"/>
                <w:sz w:val="24"/>
                <w:szCs w:val="24"/>
              </w:rPr>
              <w:t>等以往的资料中都没有提及，我们这种led彩绘</w:t>
            </w:r>
            <w:proofErr w:type="gramStart"/>
            <w:r w:rsidRPr="004B0128">
              <w:rPr>
                <w:rFonts w:ascii="宋体" w:eastAsia="宋体" w:hAnsi="宋体" w:hint="eastAsia"/>
                <w:sz w:val="24"/>
                <w:szCs w:val="24"/>
              </w:rPr>
              <w:t>光绘棒因为</w:t>
            </w:r>
            <w:proofErr w:type="gramEnd"/>
            <w:r w:rsidRPr="004B0128">
              <w:rPr>
                <w:rFonts w:ascii="宋体" w:eastAsia="宋体" w:hAnsi="宋体" w:hint="eastAsia"/>
                <w:sz w:val="24"/>
                <w:szCs w:val="24"/>
              </w:rPr>
              <w:t>他结合了</w:t>
            </w:r>
            <w:r w:rsidRPr="004B0128">
              <w:rPr>
                <w:rFonts w:ascii="宋体" w:eastAsia="宋体" w:hAnsi="宋体"/>
                <w:sz w:val="24"/>
                <w:szCs w:val="24"/>
              </w:rPr>
              <w:t>AI</w:t>
            </w:r>
            <w:r w:rsidRPr="004B0128">
              <w:rPr>
                <w:rFonts w:ascii="宋体" w:eastAsia="宋体" w:hAnsi="宋体" w:hint="eastAsia"/>
                <w:sz w:val="24"/>
                <w:szCs w:val="24"/>
              </w:rPr>
              <w:t>，它具有大量的生长空间，可以更生动更出彩的展示出画像，为画师寻找灵感。</w:t>
            </w:r>
          </w:p>
          <w:p w14:paraId="4D4B32B8" w14:textId="5210227D" w:rsidR="004B0128" w:rsidRPr="004B0128" w:rsidRDefault="004B0128" w:rsidP="004B0128">
            <w:pPr>
              <w:pStyle w:val="TableParagraph"/>
              <w:spacing w:line="360" w:lineRule="auto"/>
              <w:rPr>
                <w:sz w:val="24"/>
                <w:szCs w:val="24"/>
              </w:rPr>
            </w:pPr>
            <w:r w:rsidRPr="004B0128">
              <w:rPr>
                <w:rFonts w:hint="eastAsia"/>
                <w:sz w:val="24"/>
                <w:szCs w:val="24"/>
              </w:rPr>
              <w:t>我们led彩色</w:t>
            </w:r>
            <w:proofErr w:type="gramStart"/>
            <w:r w:rsidRPr="004B0128">
              <w:rPr>
                <w:rFonts w:hint="eastAsia"/>
                <w:sz w:val="24"/>
                <w:szCs w:val="24"/>
              </w:rPr>
              <w:t>光辉棒</w:t>
            </w:r>
            <w:proofErr w:type="gramEnd"/>
            <w:r w:rsidRPr="004B0128">
              <w:rPr>
                <w:rFonts w:hint="eastAsia"/>
                <w:sz w:val="24"/>
                <w:szCs w:val="24"/>
              </w:rPr>
              <w:t>的实用性强，成本低，制作容易，不同于以往的工具我们更加灵活便携。</w:t>
            </w:r>
            <w:r w:rsidRPr="004B0128">
              <w:rPr>
                <w:sz w:val="24"/>
                <w:szCs w:val="24"/>
              </w:rPr>
              <w:t xml:space="preserve"> </w:t>
            </w:r>
          </w:p>
          <w:p w14:paraId="4467C359" w14:textId="0F40CE63" w:rsidR="00FB5207" w:rsidRPr="004B0128" w:rsidRDefault="00FB5207" w:rsidP="009E5649">
            <w:pPr>
              <w:spacing w:line="360" w:lineRule="auto"/>
              <w:ind w:firstLineChars="200" w:firstLine="480"/>
              <w:rPr>
                <w:rFonts w:ascii="宋体" w:eastAsia="宋体" w:hAnsi="宋体"/>
                <w:sz w:val="24"/>
                <w:szCs w:val="24"/>
              </w:rPr>
            </w:pPr>
          </w:p>
        </w:tc>
      </w:tr>
      <w:tr w:rsidR="00FB5207" w:rsidRPr="009E5649" w14:paraId="7C6CDD7C" w14:textId="77777777" w:rsidTr="00992235">
        <w:trPr>
          <w:trHeight w:val="2756"/>
        </w:trPr>
        <w:tc>
          <w:tcPr>
            <w:tcW w:w="1922" w:type="dxa"/>
            <w:tcBorders>
              <w:top w:val="single" w:sz="4" w:space="0" w:color="000000"/>
              <w:left w:val="single" w:sz="4" w:space="0" w:color="000000"/>
              <w:bottom w:val="single" w:sz="4" w:space="0" w:color="000000"/>
              <w:right w:val="single" w:sz="4" w:space="0" w:color="000000"/>
            </w:tcBorders>
            <w:vAlign w:val="center"/>
            <w:hideMark/>
          </w:tcPr>
          <w:p w14:paraId="26B2774D" w14:textId="77777777" w:rsidR="00FB5207" w:rsidRPr="009E5649" w:rsidRDefault="00FB5207" w:rsidP="009E5649">
            <w:pPr>
              <w:spacing w:after="0" w:line="360" w:lineRule="auto"/>
              <w:ind w:left="2"/>
              <w:rPr>
                <w:rFonts w:ascii="宋体" w:eastAsia="宋体" w:hAnsi="宋体"/>
                <w:sz w:val="24"/>
                <w:szCs w:val="24"/>
              </w:rPr>
            </w:pPr>
            <w:r w:rsidRPr="009E5649">
              <w:rPr>
                <w:rFonts w:ascii="宋体" w:eastAsia="宋体" w:hAnsi="宋体" w:cs="仿宋" w:hint="eastAsia"/>
                <w:sz w:val="24"/>
                <w:szCs w:val="24"/>
              </w:rPr>
              <w:t>作品在何时、何地、何种机构举行的评审、鉴定、评比、展示等活动中获奖及鉴定结果</w:t>
            </w:r>
          </w:p>
        </w:tc>
        <w:tc>
          <w:tcPr>
            <w:tcW w:w="7600" w:type="dxa"/>
            <w:tcBorders>
              <w:top w:val="single" w:sz="4" w:space="0" w:color="000000"/>
              <w:left w:val="single" w:sz="4" w:space="0" w:color="000000"/>
              <w:bottom w:val="single" w:sz="4" w:space="0" w:color="000000"/>
              <w:right w:val="single" w:sz="4" w:space="0" w:color="000000"/>
            </w:tcBorders>
          </w:tcPr>
          <w:p w14:paraId="27978F9A" w14:textId="4B3D8B6C" w:rsidR="00FB5207" w:rsidRPr="004B0128" w:rsidRDefault="004B0128" w:rsidP="009E5649">
            <w:pPr>
              <w:spacing w:line="360" w:lineRule="auto"/>
              <w:rPr>
                <w:rFonts w:ascii="宋体" w:eastAsia="宋体" w:hAnsi="宋体"/>
                <w:sz w:val="24"/>
                <w:szCs w:val="24"/>
              </w:rPr>
            </w:pPr>
            <w:r w:rsidRPr="004B0128">
              <w:rPr>
                <w:rFonts w:ascii="宋体" w:eastAsia="宋体" w:hAnsi="宋体" w:cs="宋体" w:hint="eastAsia"/>
                <w:sz w:val="24"/>
                <w:szCs w:val="24"/>
              </w:rPr>
              <w:t>家电维修协会中的家协创意设计大赛led赛道取得第一名</w:t>
            </w:r>
          </w:p>
        </w:tc>
      </w:tr>
      <w:tr w:rsidR="00FB5207" w:rsidRPr="009E5649" w14:paraId="747D9E6B" w14:textId="77777777" w:rsidTr="00744F01">
        <w:trPr>
          <w:trHeight w:val="1081"/>
        </w:trPr>
        <w:tc>
          <w:tcPr>
            <w:tcW w:w="1922" w:type="dxa"/>
            <w:tcBorders>
              <w:top w:val="single" w:sz="4" w:space="0" w:color="000000"/>
              <w:left w:val="single" w:sz="4" w:space="0" w:color="000000"/>
              <w:bottom w:val="single" w:sz="4" w:space="0" w:color="000000"/>
              <w:right w:val="single" w:sz="4" w:space="0" w:color="000000"/>
            </w:tcBorders>
            <w:vAlign w:val="center"/>
            <w:hideMark/>
          </w:tcPr>
          <w:p w14:paraId="7779D661" w14:textId="77777777" w:rsidR="00FB5207" w:rsidRPr="009E5649" w:rsidRDefault="00FB5207" w:rsidP="009E5649">
            <w:pPr>
              <w:spacing w:after="0" w:line="360" w:lineRule="auto"/>
              <w:ind w:left="154" w:right="152"/>
              <w:jc w:val="center"/>
              <w:rPr>
                <w:rFonts w:ascii="宋体" w:eastAsia="宋体" w:hAnsi="宋体"/>
                <w:sz w:val="24"/>
                <w:szCs w:val="24"/>
              </w:rPr>
            </w:pPr>
            <w:r w:rsidRPr="009E5649">
              <w:rPr>
                <w:rFonts w:ascii="宋体" w:eastAsia="宋体" w:hAnsi="宋体" w:cs="仿宋" w:hint="eastAsia"/>
                <w:sz w:val="24"/>
                <w:szCs w:val="24"/>
              </w:rPr>
              <w:t>作品所处阶</w:t>
            </w:r>
            <w:r w:rsidRPr="009E5649">
              <w:rPr>
                <w:rFonts w:ascii="宋体" w:eastAsia="宋体" w:hAnsi="宋体" w:cs="仿宋" w:hint="eastAsia"/>
                <w:sz w:val="24"/>
                <w:szCs w:val="24"/>
              </w:rPr>
              <w:tab/>
              <w:t>段</w:t>
            </w:r>
          </w:p>
        </w:tc>
        <w:tc>
          <w:tcPr>
            <w:tcW w:w="7600" w:type="dxa"/>
            <w:tcBorders>
              <w:top w:val="single" w:sz="4" w:space="0" w:color="000000"/>
              <w:left w:val="single" w:sz="4" w:space="0" w:color="000000"/>
              <w:bottom w:val="single" w:sz="4" w:space="0" w:color="000000"/>
              <w:right w:val="single" w:sz="4" w:space="0" w:color="000000"/>
            </w:tcBorders>
            <w:vAlign w:val="center"/>
            <w:hideMark/>
          </w:tcPr>
          <w:p w14:paraId="18223CA7" w14:textId="0D19BDA1" w:rsidR="00FB5207" w:rsidRPr="009E5649" w:rsidRDefault="00FB5207" w:rsidP="009E5649">
            <w:pPr>
              <w:spacing w:after="0" w:line="360" w:lineRule="auto"/>
              <w:ind w:left="840" w:right="874" w:hanging="840"/>
              <w:rPr>
                <w:rFonts w:ascii="宋体" w:eastAsia="宋体" w:hAnsi="宋体"/>
                <w:sz w:val="24"/>
                <w:szCs w:val="24"/>
              </w:rPr>
            </w:pPr>
            <w:r w:rsidRPr="009E5649">
              <w:rPr>
                <w:rFonts w:ascii="宋体" w:eastAsia="宋体" w:hAnsi="宋体" w:cs="仿宋" w:hint="eastAsia"/>
                <w:sz w:val="24"/>
                <w:szCs w:val="24"/>
              </w:rPr>
              <w:t>（</w:t>
            </w:r>
            <w:r w:rsidR="004B0128">
              <w:rPr>
                <w:rFonts w:ascii="宋体" w:eastAsia="宋体" w:hAnsi="宋体" w:cs="仿宋" w:hint="eastAsia"/>
                <w:sz w:val="24"/>
                <w:szCs w:val="24"/>
              </w:rPr>
              <w:t>B</w:t>
            </w:r>
            <w:r w:rsidRPr="009E5649">
              <w:rPr>
                <w:rFonts w:ascii="宋体" w:eastAsia="宋体" w:hAnsi="宋体" w:cs="仿宋" w:hint="eastAsia"/>
                <w:sz w:val="24"/>
                <w:szCs w:val="24"/>
              </w:rPr>
              <w:t>）A实验室阶段</w:t>
            </w:r>
            <w:r w:rsidRPr="009E5649">
              <w:rPr>
                <w:rFonts w:ascii="宋体" w:eastAsia="宋体" w:hAnsi="宋体" w:cs="仿宋" w:hint="eastAsia"/>
                <w:sz w:val="24"/>
                <w:szCs w:val="24"/>
              </w:rPr>
              <w:tab/>
              <w:t>B中试阶段</w:t>
            </w:r>
            <w:r w:rsidRPr="009E5649">
              <w:rPr>
                <w:rFonts w:ascii="宋体" w:eastAsia="宋体" w:hAnsi="宋体" w:cs="仿宋" w:hint="eastAsia"/>
                <w:sz w:val="24"/>
                <w:szCs w:val="24"/>
              </w:rPr>
              <w:tab/>
              <w:t>C生产阶段 D</w:t>
            </w:r>
            <w:r w:rsidRPr="009E5649">
              <w:rPr>
                <w:rFonts w:ascii="宋体" w:eastAsia="宋体" w:hAnsi="宋体" w:cs="仿宋" w:hint="eastAsia"/>
                <w:sz w:val="24"/>
                <w:szCs w:val="24"/>
              </w:rPr>
              <w:tab/>
            </w:r>
            <w:r w:rsidRPr="009E5649">
              <w:rPr>
                <w:rFonts w:ascii="宋体" w:eastAsia="宋体" w:hAnsi="宋体"/>
                <w:noProof/>
                <w:sz w:val="24"/>
                <w:szCs w:val="24"/>
              </w:rPr>
              <mc:AlternateContent>
                <mc:Choice Requires="wpg">
                  <w:drawing>
                    <wp:inline distT="0" distB="0" distL="0" distR="0" wp14:anchorId="4329808D" wp14:editId="4EF6707B">
                      <wp:extent cx="2576830" cy="7620"/>
                      <wp:effectExtent l="9525" t="9525" r="13970" b="1905"/>
                      <wp:docPr id="3" name="组合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6830" cy="7620"/>
                                <a:chOff x="0" y="0"/>
                                <a:chExt cx="25768" cy="76"/>
                              </a:xfrm>
                            </wpg:grpSpPr>
                            <wps:wsp>
                              <wps:cNvPr id="4" name="Shape 1683"/>
                              <wps:cNvSpPr>
                                <a:spLocks/>
                              </wps:cNvSpPr>
                              <wps:spPr bwMode="auto">
                                <a:xfrm>
                                  <a:off x="0" y="0"/>
                                  <a:ext cx="25768" cy="0"/>
                                </a:xfrm>
                                <a:custGeom>
                                  <a:avLst/>
                                  <a:gdLst>
                                    <a:gd name="T0" fmla="*/ 0 w 2576830"/>
                                    <a:gd name="T1" fmla="*/ 2576830 w 2576830"/>
                                    <a:gd name="T2" fmla="*/ 0 w 2576830"/>
                                    <a:gd name="T3" fmla="*/ 2576830 w 2576830"/>
                                  </a:gdLst>
                                  <a:ahLst/>
                                  <a:cxnLst>
                                    <a:cxn ang="0">
                                      <a:pos x="T0" y="0"/>
                                    </a:cxn>
                                    <a:cxn ang="0">
                                      <a:pos x="T1" y="0"/>
                                    </a:cxn>
                                  </a:cxnLst>
                                  <a:rect l="T2" t="0" r="T3" b="0"/>
                                  <a:pathLst>
                                    <a:path w="2576830">
                                      <a:moveTo>
                                        <a:pt x="0" y="0"/>
                                      </a:moveTo>
                                      <a:lnTo>
                                        <a:pt x="2576830" y="0"/>
                                      </a:lnTo>
                                    </a:path>
                                  </a:pathLst>
                                </a:custGeom>
                                <a:noFill/>
                                <a:ln w="7620">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682418A" id="组合 3" o:spid="_x0000_s1026" style="width:202.9pt;height:.6pt;mso-position-horizontal-relative:char;mso-position-vertical-relative:line" coordsize="257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">
                      <v:shape id="Shape 1683" o:spid="_x0000_s1027" style="position:absolute;width:25768;height:0;visibility:visible;mso-wrap-style:square;v-text-anchor:top" coordsize="257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" path="m,l2576830,e" filled="f" strokeweight=".6pt">
                        <v:stroke joinstyle="bevel"/>
                        <v:path arrowok="t" o:connecttype="custom" o:connectlocs="0,0;25768,0" o:connectangles="0,0" textboxrect="0,0,2576830,0"/>
                      </v:shape>
                      <w10:anchorlock/>
                    </v:group>
                  </w:pict>
                </mc:Fallback>
              </mc:AlternateContent>
            </w:r>
            <w:r w:rsidRPr="009E5649">
              <w:rPr>
                <w:rFonts w:ascii="宋体" w:eastAsia="宋体" w:hAnsi="宋体" w:cs="仿宋" w:hint="eastAsia"/>
                <w:sz w:val="24"/>
                <w:szCs w:val="24"/>
              </w:rPr>
              <w:t>（自填）</w:t>
            </w:r>
          </w:p>
        </w:tc>
      </w:tr>
      <w:tr w:rsidR="00FB5207" w:rsidRPr="009E5649" w14:paraId="268803C3" w14:textId="77777777" w:rsidTr="00744F01">
        <w:trPr>
          <w:trHeight w:val="1224"/>
        </w:trPr>
        <w:tc>
          <w:tcPr>
            <w:tcW w:w="1922" w:type="dxa"/>
            <w:tcBorders>
              <w:top w:val="single" w:sz="4" w:space="0" w:color="000000"/>
              <w:left w:val="single" w:sz="4" w:space="0" w:color="000000"/>
              <w:bottom w:val="single" w:sz="4" w:space="0" w:color="000000"/>
              <w:right w:val="single" w:sz="4" w:space="0" w:color="000000"/>
            </w:tcBorders>
            <w:vAlign w:val="center"/>
            <w:hideMark/>
          </w:tcPr>
          <w:p w14:paraId="12336137" w14:textId="77777777" w:rsidR="00FB5207" w:rsidRPr="009E5649" w:rsidRDefault="00FB5207" w:rsidP="009E5649">
            <w:pPr>
              <w:spacing w:after="0" w:line="360" w:lineRule="auto"/>
              <w:ind w:left="14"/>
              <w:jc w:val="both"/>
              <w:rPr>
                <w:rFonts w:ascii="宋体" w:eastAsia="宋体" w:hAnsi="宋体"/>
                <w:sz w:val="24"/>
                <w:szCs w:val="24"/>
              </w:rPr>
            </w:pPr>
            <w:r w:rsidRPr="009E5649">
              <w:rPr>
                <w:rFonts w:ascii="宋体" w:eastAsia="宋体" w:hAnsi="宋体" w:cs="仿宋" w:hint="eastAsia"/>
                <w:sz w:val="24"/>
                <w:szCs w:val="24"/>
              </w:rPr>
              <w:t>技术转让方式</w:t>
            </w:r>
          </w:p>
        </w:tc>
        <w:tc>
          <w:tcPr>
            <w:tcW w:w="7600" w:type="dxa"/>
            <w:tcBorders>
              <w:top w:val="single" w:sz="4" w:space="0" w:color="000000"/>
              <w:left w:val="single" w:sz="4" w:space="0" w:color="000000"/>
              <w:bottom w:val="single" w:sz="4" w:space="0" w:color="000000"/>
              <w:right w:val="single" w:sz="4" w:space="0" w:color="000000"/>
            </w:tcBorders>
          </w:tcPr>
          <w:p w14:paraId="582535A6" w14:textId="76FDE2A4" w:rsidR="00FB5207" w:rsidRPr="009E5649" w:rsidRDefault="00601CDF" w:rsidP="009E5649">
            <w:pPr>
              <w:spacing w:line="360" w:lineRule="auto"/>
              <w:rPr>
                <w:rFonts w:ascii="宋体" w:eastAsia="宋体" w:hAnsi="宋体"/>
                <w:sz w:val="24"/>
                <w:szCs w:val="24"/>
              </w:rPr>
            </w:pPr>
            <w:r w:rsidRPr="009E5649">
              <w:rPr>
                <w:rFonts w:ascii="宋体" w:eastAsia="宋体" w:hAnsi="宋体" w:cs="宋体" w:hint="eastAsia"/>
                <w:sz w:val="24"/>
                <w:szCs w:val="24"/>
              </w:rPr>
              <w:t>无</w:t>
            </w:r>
          </w:p>
        </w:tc>
      </w:tr>
      <w:tr w:rsidR="00FB5207" w:rsidRPr="009E5649" w14:paraId="09D112A5" w14:textId="77777777" w:rsidTr="00992235">
        <w:trPr>
          <w:trHeight w:val="992"/>
        </w:trPr>
        <w:tc>
          <w:tcPr>
            <w:tcW w:w="1922" w:type="dxa"/>
            <w:tcBorders>
              <w:top w:val="single" w:sz="4" w:space="0" w:color="000000"/>
              <w:left w:val="single" w:sz="4" w:space="0" w:color="000000"/>
              <w:bottom w:val="single" w:sz="4" w:space="0" w:color="000000"/>
              <w:right w:val="single" w:sz="4" w:space="0" w:color="000000"/>
            </w:tcBorders>
            <w:vAlign w:val="bottom"/>
            <w:hideMark/>
          </w:tcPr>
          <w:p w14:paraId="4B051D3E" w14:textId="77777777" w:rsidR="00FB5207" w:rsidRPr="009E5649" w:rsidRDefault="00FB5207" w:rsidP="009E5649">
            <w:pPr>
              <w:spacing w:after="0" w:line="360" w:lineRule="auto"/>
              <w:jc w:val="center"/>
              <w:rPr>
                <w:rFonts w:ascii="宋体" w:eastAsia="宋体" w:hAnsi="宋体"/>
                <w:sz w:val="24"/>
                <w:szCs w:val="24"/>
              </w:rPr>
            </w:pPr>
            <w:r w:rsidRPr="009E5649">
              <w:rPr>
                <w:rFonts w:ascii="宋体" w:eastAsia="宋体" w:hAnsi="宋体" w:cs="仿宋" w:hint="eastAsia"/>
                <w:sz w:val="24"/>
                <w:szCs w:val="24"/>
              </w:rPr>
              <w:lastRenderedPageBreak/>
              <w:t>作品可展示的形 式</w:t>
            </w:r>
          </w:p>
        </w:tc>
        <w:tc>
          <w:tcPr>
            <w:tcW w:w="7600" w:type="dxa"/>
            <w:tcBorders>
              <w:top w:val="single" w:sz="4" w:space="0" w:color="000000"/>
              <w:left w:val="single" w:sz="4" w:space="0" w:color="000000"/>
              <w:bottom w:val="single" w:sz="4" w:space="0" w:color="000000"/>
              <w:right w:val="single" w:sz="4" w:space="0" w:color="000000"/>
            </w:tcBorders>
            <w:vAlign w:val="bottom"/>
            <w:hideMark/>
          </w:tcPr>
          <w:p w14:paraId="1E3F9F5A" w14:textId="08DCD4C3" w:rsidR="00FB5207" w:rsidRPr="009E5649" w:rsidRDefault="00FB5207" w:rsidP="009E5649">
            <w:pPr>
              <w:spacing w:after="0" w:line="360" w:lineRule="auto"/>
              <w:ind w:left="631"/>
              <w:rPr>
                <w:rFonts w:ascii="宋体" w:eastAsia="宋体" w:hAnsi="宋体"/>
                <w:sz w:val="24"/>
                <w:szCs w:val="24"/>
              </w:rPr>
            </w:pPr>
            <w:r w:rsidRPr="009E5649">
              <w:rPr>
                <w:rFonts w:ascii="宋体" w:eastAsia="宋体" w:hAnsi="宋体" w:cs="楷体" w:hint="eastAsia"/>
                <w:sz w:val="24"/>
                <w:szCs w:val="24"/>
              </w:rPr>
              <w:t>□</w:t>
            </w:r>
            <w:r w:rsidRPr="009E5649">
              <w:rPr>
                <w:rFonts w:ascii="宋体" w:eastAsia="宋体" w:hAnsi="宋体" w:cs="仿宋" w:hint="eastAsia"/>
                <w:sz w:val="24"/>
                <w:szCs w:val="24"/>
              </w:rPr>
              <w:t xml:space="preserve">实物、产品 </w:t>
            </w:r>
            <w:r w:rsidR="00943F28" w:rsidRPr="009E5649">
              <w:rPr>
                <w:rFonts w:ascii="宋体" w:eastAsia="宋体" w:hAnsi="宋体" w:cs="仿宋"/>
                <w:sz w:val="24"/>
                <w:szCs w:val="24"/>
              </w:rPr>
              <w:fldChar w:fldCharType="begin"/>
            </w:r>
            <w:r w:rsidR="00943F28" w:rsidRPr="009E5649">
              <w:rPr>
                <w:rFonts w:ascii="宋体" w:eastAsia="宋体" w:hAnsi="宋体" w:cs="仿宋"/>
                <w:sz w:val="24"/>
                <w:szCs w:val="24"/>
              </w:rPr>
              <w:instrText xml:space="preserve"> </w:instrText>
            </w:r>
            <w:r w:rsidR="00943F28" w:rsidRPr="009E5649">
              <w:rPr>
                <w:rFonts w:ascii="宋体" w:eastAsia="宋体" w:hAnsi="宋体" w:cs="仿宋" w:hint="eastAsia"/>
                <w:sz w:val="24"/>
                <w:szCs w:val="24"/>
              </w:rPr>
              <w:instrText>eq \o\ac(□,√)</w:instrText>
            </w:r>
            <w:r w:rsidR="00943F28" w:rsidRPr="009E5649">
              <w:rPr>
                <w:rFonts w:ascii="宋体" w:eastAsia="宋体" w:hAnsi="宋体" w:cs="仿宋"/>
                <w:sz w:val="24"/>
                <w:szCs w:val="24"/>
              </w:rPr>
              <w:fldChar w:fldCharType="end"/>
            </w:r>
            <w:r w:rsidRPr="009E5649">
              <w:rPr>
                <w:rFonts w:ascii="宋体" w:eastAsia="宋体" w:hAnsi="宋体" w:cs="仿宋" w:hint="eastAsia"/>
                <w:sz w:val="24"/>
                <w:szCs w:val="24"/>
              </w:rPr>
              <w:t>模型</w:t>
            </w:r>
            <w:r w:rsidRPr="009E5649">
              <w:rPr>
                <w:rFonts w:ascii="宋体" w:eastAsia="宋体" w:hAnsi="宋体" w:cs="仿宋" w:hint="eastAsia"/>
                <w:sz w:val="24"/>
                <w:szCs w:val="24"/>
              </w:rPr>
              <w:tab/>
              <w:t>□图纸</w:t>
            </w:r>
            <w:r w:rsidRPr="009E5649">
              <w:rPr>
                <w:rFonts w:ascii="宋体" w:eastAsia="宋体" w:hAnsi="宋体" w:cs="仿宋" w:hint="eastAsia"/>
                <w:sz w:val="24"/>
                <w:szCs w:val="24"/>
              </w:rPr>
              <w:tab/>
              <w:t xml:space="preserve">□磁盘 </w:t>
            </w:r>
            <w:r w:rsidRPr="009E5649">
              <w:rPr>
                <w:rFonts w:ascii="宋体" w:eastAsia="宋体" w:hAnsi="宋体" w:cs="楷体" w:hint="eastAsia"/>
                <w:sz w:val="24"/>
                <w:szCs w:val="24"/>
              </w:rPr>
              <w:t>□</w:t>
            </w:r>
            <w:r w:rsidRPr="009E5649">
              <w:rPr>
                <w:rFonts w:ascii="宋体" w:eastAsia="宋体" w:hAnsi="宋体" w:cs="仿宋" w:hint="eastAsia"/>
                <w:sz w:val="24"/>
                <w:szCs w:val="24"/>
              </w:rPr>
              <w:t>现场演示</w:t>
            </w:r>
            <w:r w:rsidRPr="009E5649">
              <w:rPr>
                <w:rFonts w:ascii="宋体" w:eastAsia="宋体" w:hAnsi="宋体" w:cs="仿宋" w:hint="eastAsia"/>
                <w:sz w:val="24"/>
                <w:szCs w:val="24"/>
              </w:rPr>
              <w:tab/>
              <w:t>□图片</w:t>
            </w:r>
            <w:r w:rsidRPr="009E5649">
              <w:rPr>
                <w:rFonts w:ascii="宋体" w:eastAsia="宋体" w:hAnsi="宋体" w:cs="仿宋" w:hint="eastAsia"/>
                <w:sz w:val="24"/>
                <w:szCs w:val="24"/>
              </w:rPr>
              <w:tab/>
              <w:t>□录像</w:t>
            </w:r>
            <w:r w:rsidRPr="009E5649">
              <w:rPr>
                <w:rFonts w:ascii="宋体" w:eastAsia="宋体" w:hAnsi="宋体" w:cs="仿宋" w:hint="eastAsia"/>
                <w:sz w:val="24"/>
                <w:szCs w:val="24"/>
              </w:rPr>
              <w:tab/>
              <w:t>□样品</w:t>
            </w:r>
          </w:p>
        </w:tc>
      </w:tr>
    </w:tbl>
    <w:p w14:paraId="34C4FA57" w14:textId="77777777" w:rsidR="00744F01" w:rsidRPr="009E5649" w:rsidRDefault="00744F01" w:rsidP="009E5649">
      <w:pPr>
        <w:spacing w:after="0" w:line="360" w:lineRule="auto"/>
        <w:ind w:left="-1800" w:right="10425"/>
        <w:rPr>
          <w:rFonts w:ascii="宋体" w:eastAsia="宋体" w:hAnsi="宋体"/>
          <w:sz w:val="24"/>
          <w:szCs w:val="24"/>
        </w:rPr>
      </w:pPr>
    </w:p>
    <w:tbl>
      <w:tblPr>
        <w:tblStyle w:val="TableGrid"/>
        <w:tblW w:w="9522" w:type="dxa"/>
        <w:tblInd w:w="-608" w:type="dxa"/>
        <w:tblCellMar>
          <w:left w:w="109" w:type="dxa"/>
          <w:bottom w:w="148" w:type="dxa"/>
          <w:right w:w="107" w:type="dxa"/>
        </w:tblCellMar>
        <w:tblLook w:val="04A0" w:firstRow="1" w:lastRow="0" w:firstColumn="1" w:lastColumn="0" w:noHBand="0" w:noVBand="1"/>
      </w:tblPr>
      <w:tblGrid>
        <w:gridCol w:w="1922"/>
        <w:gridCol w:w="7600"/>
      </w:tblGrid>
      <w:tr w:rsidR="004B0128" w:rsidRPr="009E5649" w14:paraId="3122E099" w14:textId="77777777" w:rsidTr="00744F01">
        <w:trPr>
          <w:trHeight w:val="5863"/>
        </w:trPr>
        <w:tc>
          <w:tcPr>
            <w:tcW w:w="1922" w:type="dxa"/>
            <w:tcBorders>
              <w:top w:val="single" w:sz="4" w:space="0" w:color="000000"/>
              <w:left w:val="single" w:sz="4" w:space="0" w:color="000000"/>
              <w:bottom w:val="single" w:sz="4" w:space="0" w:color="000000"/>
              <w:right w:val="single" w:sz="4" w:space="0" w:color="000000"/>
            </w:tcBorders>
            <w:vAlign w:val="center"/>
            <w:hideMark/>
          </w:tcPr>
          <w:p w14:paraId="03C4B081" w14:textId="77777777" w:rsidR="004B0128" w:rsidRPr="009E5649" w:rsidRDefault="004B0128" w:rsidP="004B0128">
            <w:pPr>
              <w:spacing w:after="0" w:line="360" w:lineRule="auto"/>
              <w:rPr>
                <w:rFonts w:ascii="宋体" w:eastAsia="宋体" w:hAnsi="宋体"/>
                <w:sz w:val="24"/>
                <w:szCs w:val="24"/>
              </w:rPr>
            </w:pPr>
            <w:r w:rsidRPr="009E5649">
              <w:rPr>
                <w:rFonts w:ascii="宋体" w:eastAsia="宋体" w:hAnsi="宋体" w:cs="仿宋" w:hint="eastAsia"/>
                <w:sz w:val="24"/>
                <w:szCs w:val="24"/>
              </w:rPr>
              <w:t>使用说明及该作品的技术特点和优势，提供该作品的适应范围及推广前景的技术性说明及市场分析和经济效益预测</w:t>
            </w:r>
          </w:p>
        </w:tc>
        <w:tc>
          <w:tcPr>
            <w:tcW w:w="7600" w:type="dxa"/>
            <w:tcBorders>
              <w:top w:val="single" w:sz="4" w:space="0" w:color="000000"/>
              <w:left w:val="single" w:sz="4" w:space="0" w:color="000000"/>
              <w:bottom w:val="single" w:sz="4" w:space="0" w:color="000000"/>
              <w:right w:val="single" w:sz="4" w:space="0" w:color="000000"/>
            </w:tcBorders>
          </w:tcPr>
          <w:p w14:paraId="541EDF29" w14:textId="77777777" w:rsidR="004B0128" w:rsidRPr="004B0128" w:rsidRDefault="004B0128" w:rsidP="004B0128">
            <w:pPr>
              <w:rPr>
                <w:rFonts w:ascii="宋体" w:eastAsia="宋体" w:hAnsi="宋体" w:cs="宋体"/>
                <w:sz w:val="24"/>
                <w:szCs w:val="24"/>
              </w:rPr>
            </w:pPr>
            <w:r w:rsidRPr="004B0128">
              <w:rPr>
                <w:rFonts w:ascii="宋体" w:eastAsia="宋体" w:hAnsi="宋体" w:cs="宋体" w:hint="eastAsia"/>
                <w:sz w:val="24"/>
                <w:szCs w:val="24"/>
              </w:rPr>
              <w:t>操作简单，上手快</w:t>
            </w:r>
          </w:p>
          <w:p w14:paraId="3F640EEC" w14:textId="77777777" w:rsidR="004B0128" w:rsidRPr="004B0128" w:rsidRDefault="004B0128" w:rsidP="004B0128">
            <w:pPr>
              <w:rPr>
                <w:rFonts w:ascii="宋体" w:eastAsia="宋体" w:hAnsi="宋体"/>
                <w:sz w:val="24"/>
                <w:szCs w:val="24"/>
              </w:rPr>
            </w:pPr>
            <w:r w:rsidRPr="004B0128">
              <w:rPr>
                <w:rFonts w:ascii="宋体" w:eastAsia="宋体" w:hAnsi="宋体"/>
                <w:sz w:val="24"/>
                <w:szCs w:val="24"/>
              </w:rPr>
              <w:t>1</w:t>
            </w:r>
            <w:r w:rsidRPr="004B0128">
              <w:rPr>
                <w:rFonts w:ascii="宋体" w:eastAsia="宋体" w:hAnsi="宋体" w:cs="宋体" w:hint="eastAsia"/>
                <w:sz w:val="24"/>
                <w:szCs w:val="24"/>
              </w:rPr>
              <w:t>高精度：led彩色</w:t>
            </w:r>
            <w:proofErr w:type="gramStart"/>
            <w:r w:rsidRPr="004B0128">
              <w:rPr>
                <w:rFonts w:ascii="宋体" w:eastAsia="宋体" w:hAnsi="宋体" w:cs="宋体" w:hint="eastAsia"/>
                <w:sz w:val="24"/>
                <w:szCs w:val="24"/>
              </w:rPr>
              <w:t>光绘棒灯距窄可以</w:t>
            </w:r>
            <w:proofErr w:type="gramEnd"/>
            <w:r w:rsidRPr="004B0128">
              <w:rPr>
                <w:rFonts w:ascii="宋体" w:eastAsia="宋体" w:hAnsi="宋体" w:cs="宋体" w:hint="eastAsia"/>
                <w:sz w:val="24"/>
                <w:szCs w:val="24"/>
              </w:rPr>
              <w:t>实现高精度的绘制，可精确到微米级别，可以满足高精度绘制的需求。</w:t>
            </w:r>
          </w:p>
          <w:p w14:paraId="7C9D4434" w14:textId="77777777" w:rsidR="004B0128" w:rsidRPr="004B0128" w:rsidRDefault="004B0128" w:rsidP="004B0128">
            <w:pPr>
              <w:rPr>
                <w:rFonts w:ascii="宋体" w:eastAsia="宋体" w:hAnsi="宋体"/>
                <w:sz w:val="24"/>
                <w:szCs w:val="24"/>
              </w:rPr>
            </w:pPr>
            <w:r w:rsidRPr="004B0128">
              <w:rPr>
                <w:rFonts w:ascii="宋体" w:eastAsia="宋体" w:hAnsi="宋体"/>
                <w:sz w:val="24"/>
                <w:szCs w:val="24"/>
              </w:rPr>
              <w:t>2</w:t>
            </w:r>
            <w:r w:rsidRPr="004B0128">
              <w:rPr>
                <w:rFonts w:ascii="宋体" w:eastAsia="宋体" w:hAnsi="宋体" w:cs="宋体" w:hint="eastAsia"/>
                <w:sz w:val="24"/>
                <w:szCs w:val="24"/>
              </w:rPr>
              <w:t>高速度：led彩色</w:t>
            </w:r>
            <w:proofErr w:type="gramStart"/>
            <w:r w:rsidRPr="004B0128">
              <w:rPr>
                <w:rFonts w:ascii="宋体" w:eastAsia="宋体" w:hAnsi="宋体" w:cs="宋体" w:hint="eastAsia"/>
                <w:sz w:val="24"/>
                <w:szCs w:val="24"/>
              </w:rPr>
              <w:t>光绘棒</w:t>
            </w:r>
            <w:proofErr w:type="gramEnd"/>
            <w:r w:rsidRPr="004B0128">
              <w:rPr>
                <w:rFonts w:ascii="宋体" w:eastAsia="宋体" w:hAnsi="宋体" w:cs="宋体" w:hint="eastAsia"/>
                <w:sz w:val="24"/>
                <w:szCs w:val="24"/>
              </w:rPr>
              <w:t>技术可以采用局域网快速地进行上传绘制，与传统的技术相比，速度更快。</w:t>
            </w:r>
          </w:p>
          <w:p w14:paraId="384E823E" w14:textId="77777777" w:rsidR="004B0128" w:rsidRPr="004B0128" w:rsidRDefault="004B0128" w:rsidP="004B0128">
            <w:pPr>
              <w:rPr>
                <w:rFonts w:ascii="宋体" w:eastAsia="宋体" w:hAnsi="宋体"/>
                <w:sz w:val="24"/>
                <w:szCs w:val="24"/>
              </w:rPr>
            </w:pPr>
            <w:r w:rsidRPr="004B0128">
              <w:rPr>
                <w:rFonts w:ascii="宋体" w:eastAsia="宋体" w:hAnsi="宋体"/>
                <w:sz w:val="24"/>
                <w:szCs w:val="24"/>
              </w:rPr>
              <w:t>3</w:t>
            </w:r>
            <w:r w:rsidRPr="004B0128">
              <w:rPr>
                <w:rFonts w:ascii="宋体" w:eastAsia="宋体" w:hAnsi="宋体" w:cs="宋体" w:hint="eastAsia"/>
                <w:sz w:val="24"/>
                <w:szCs w:val="24"/>
              </w:rPr>
              <w:t>灵活性：led彩色</w:t>
            </w:r>
            <w:proofErr w:type="gramStart"/>
            <w:r w:rsidRPr="004B0128">
              <w:rPr>
                <w:rFonts w:ascii="宋体" w:eastAsia="宋体" w:hAnsi="宋体" w:cs="宋体" w:hint="eastAsia"/>
                <w:sz w:val="24"/>
                <w:szCs w:val="24"/>
              </w:rPr>
              <w:t>光绘棒</w:t>
            </w:r>
            <w:proofErr w:type="gramEnd"/>
            <w:r w:rsidRPr="004B0128">
              <w:rPr>
                <w:rFonts w:ascii="宋体" w:eastAsia="宋体" w:hAnsi="宋体" w:cs="宋体" w:hint="eastAsia"/>
                <w:sz w:val="24"/>
                <w:szCs w:val="24"/>
              </w:rPr>
              <w:t>技术适应性强，可以适应各种形状和大小的绘制，可以在不同的场合上进行绘制。</w:t>
            </w:r>
          </w:p>
          <w:p w14:paraId="36E74809" w14:textId="77777777" w:rsidR="004B0128" w:rsidRPr="004B0128" w:rsidRDefault="004B0128" w:rsidP="004B0128">
            <w:pPr>
              <w:rPr>
                <w:rFonts w:ascii="宋体" w:eastAsia="宋体" w:hAnsi="宋体"/>
                <w:sz w:val="24"/>
                <w:szCs w:val="24"/>
              </w:rPr>
            </w:pPr>
            <w:r w:rsidRPr="004B0128">
              <w:rPr>
                <w:rFonts w:ascii="宋体" w:eastAsia="宋体" w:hAnsi="宋体"/>
                <w:sz w:val="24"/>
                <w:szCs w:val="24"/>
              </w:rPr>
              <w:t>4</w:t>
            </w:r>
            <w:r w:rsidRPr="004B0128">
              <w:rPr>
                <w:rFonts w:ascii="宋体" w:eastAsia="宋体" w:hAnsi="宋体" w:cs="宋体" w:hint="eastAsia"/>
                <w:sz w:val="24"/>
                <w:szCs w:val="24"/>
              </w:rPr>
              <w:t>低成本：led彩色</w:t>
            </w:r>
            <w:proofErr w:type="gramStart"/>
            <w:r w:rsidRPr="004B0128">
              <w:rPr>
                <w:rFonts w:ascii="宋体" w:eastAsia="宋体" w:hAnsi="宋体" w:cs="宋体" w:hint="eastAsia"/>
                <w:sz w:val="24"/>
                <w:szCs w:val="24"/>
              </w:rPr>
              <w:t>光绘棒</w:t>
            </w:r>
            <w:proofErr w:type="gramEnd"/>
            <w:r w:rsidRPr="004B0128">
              <w:rPr>
                <w:rFonts w:ascii="宋体" w:eastAsia="宋体" w:hAnsi="宋体" w:cs="宋体" w:hint="eastAsia"/>
                <w:sz w:val="24"/>
                <w:szCs w:val="24"/>
              </w:rPr>
              <w:t>技术的成本相对较低，需要的设备和材料比较简单，低绘制成本。</w:t>
            </w:r>
          </w:p>
          <w:p w14:paraId="61C34DFF" w14:textId="77777777" w:rsidR="004B0128" w:rsidRPr="004B0128" w:rsidRDefault="004B0128" w:rsidP="004B0128">
            <w:pPr>
              <w:rPr>
                <w:rFonts w:ascii="宋体" w:eastAsia="宋体" w:hAnsi="宋体"/>
                <w:sz w:val="24"/>
                <w:szCs w:val="24"/>
              </w:rPr>
            </w:pPr>
            <w:r w:rsidRPr="004B0128">
              <w:rPr>
                <w:rFonts w:ascii="宋体" w:eastAsia="宋体" w:hAnsi="宋体"/>
                <w:sz w:val="24"/>
                <w:szCs w:val="24"/>
              </w:rPr>
              <w:t>5</w:t>
            </w:r>
            <w:r w:rsidRPr="004B0128">
              <w:rPr>
                <w:rFonts w:ascii="宋体" w:eastAsia="宋体" w:hAnsi="宋体" w:cs="宋体" w:hint="eastAsia"/>
                <w:sz w:val="24"/>
                <w:szCs w:val="24"/>
              </w:rPr>
              <w:t>环保：led彩色</w:t>
            </w:r>
            <w:proofErr w:type="gramStart"/>
            <w:r w:rsidRPr="004B0128">
              <w:rPr>
                <w:rFonts w:ascii="宋体" w:eastAsia="宋体" w:hAnsi="宋体" w:cs="宋体" w:hint="eastAsia"/>
                <w:sz w:val="24"/>
                <w:szCs w:val="24"/>
              </w:rPr>
              <w:t>光绘棒</w:t>
            </w:r>
            <w:proofErr w:type="gramEnd"/>
            <w:r w:rsidRPr="004B0128">
              <w:rPr>
                <w:rFonts w:ascii="宋体" w:eastAsia="宋体" w:hAnsi="宋体" w:cs="宋体" w:hint="eastAsia"/>
                <w:sz w:val="24"/>
                <w:szCs w:val="24"/>
              </w:rPr>
              <w:t>技术不需要使用化学试剂和溶剂，对环境污染较小，符合环保要求。</w:t>
            </w:r>
          </w:p>
          <w:p w14:paraId="2BB3F09F" w14:textId="1C94097A" w:rsidR="004B0128" w:rsidRPr="004B0128" w:rsidRDefault="004B0128" w:rsidP="004B0128">
            <w:pPr>
              <w:pStyle w:val="TableParagraph"/>
              <w:spacing w:line="360" w:lineRule="auto"/>
              <w:rPr>
                <w:sz w:val="24"/>
                <w:szCs w:val="24"/>
              </w:rPr>
            </w:pPr>
            <w:r w:rsidRPr="004B0128">
              <w:rPr>
                <w:rFonts w:hint="eastAsia"/>
                <w:sz w:val="24"/>
                <w:szCs w:val="24"/>
              </w:rPr>
              <w:t>我们主要消费对象是青少年、艺术家以及视频创作者，目前短视频属于顶流，我们将产品宣传或租赁给视频创作者进行拍摄，led彩色</w:t>
            </w:r>
            <w:proofErr w:type="gramStart"/>
            <w:r w:rsidRPr="004B0128">
              <w:rPr>
                <w:rFonts w:hint="eastAsia"/>
                <w:sz w:val="24"/>
                <w:szCs w:val="24"/>
              </w:rPr>
              <w:t>光绘棒能</w:t>
            </w:r>
            <w:proofErr w:type="gramEnd"/>
            <w:r w:rsidRPr="004B0128">
              <w:rPr>
                <w:rFonts w:hint="eastAsia"/>
                <w:sz w:val="24"/>
                <w:szCs w:val="24"/>
              </w:rPr>
              <w:t>吸引青少年对科技的热爱和向往。对企业和社会都具有积极的作用。我们的ai创作也能帮助艺术家更好的寻找灵感。</w:t>
            </w:r>
            <w:proofErr w:type="gramStart"/>
            <w:r w:rsidRPr="004B0128">
              <w:rPr>
                <w:rFonts w:hint="eastAsia"/>
                <w:sz w:val="24"/>
                <w:szCs w:val="24"/>
              </w:rPr>
              <w:t>光绘棒</w:t>
            </w:r>
            <w:proofErr w:type="gramEnd"/>
            <w:r w:rsidRPr="004B0128">
              <w:rPr>
                <w:rFonts w:hint="eastAsia"/>
                <w:sz w:val="24"/>
                <w:szCs w:val="24"/>
              </w:rPr>
              <w:t>技术作为一种高精度、高效率、低成本的绘制技术，具有广泛的应用前景。目前，</w:t>
            </w:r>
            <w:proofErr w:type="gramStart"/>
            <w:r w:rsidRPr="004B0128">
              <w:rPr>
                <w:rFonts w:hint="eastAsia"/>
                <w:sz w:val="24"/>
                <w:szCs w:val="24"/>
              </w:rPr>
              <w:t>光绘棒</w:t>
            </w:r>
            <w:proofErr w:type="gramEnd"/>
            <w:r w:rsidRPr="004B0128">
              <w:rPr>
                <w:rFonts w:hint="eastAsia"/>
                <w:sz w:val="24"/>
                <w:szCs w:val="24"/>
              </w:rPr>
              <w:t>技术已经在半导体、光电子、微电子、医疗、机械等领域得到了广泛应用，随着科技的发展，</w:t>
            </w:r>
            <w:proofErr w:type="gramStart"/>
            <w:r w:rsidRPr="004B0128">
              <w:rPr>
                <w:rFonts w:hint="eastAsia"/>
                <w:sz w:val="24"/>
                <w:szCs w:val="24"/>
              </w:rPr>
              <w:t>光绘棒</w:t>
            </w:r>
            <w:proofErr w:type="gramEnd"/>
            <w:r w:rsidRPr="004B0128">
              <w:rPr>
                <w:rFonts w:hint="eastAsia"/>
                <w:sz w:val="24"/>
                <w:szCs w:val="24"/>
              </w:rPr>
              <w:t>技术的应用领域将会更加广泛。根据市场调研，</w:t>
            </w:r>
            <w:proofErr w:type="gramStart"/>
            <w:r w:rsidRPr="004B0128">
              <w:rPr>
                <w:rFonts w:hint="eastAsia"/>
                <w:sz w:val="24"/>
                <w:szCs w:val="24"/>
              </w:rPr>
              <w:t>光绘棒</w:t>
            </w:r>
            <w:proofErr w:type="gramEnd"/>
            <w:r w:rsidRPr="004B0128">
              <w:rPr>
                <w:rFonts w:hint="eastAsia"/>
                <w:sz w:val="24"/>
                <w:szCs w:val="24"/>
              </w:rPr>
              <w:t>技术的市场规模将在未来几年内持续扩大。</w:t>
            </w:r>
          </w:p>
        </w:tc>
      </w:tr>
      <w:tr w:rsidR="004B0128" w:rsidRPr="009E5649" w14:paraId="42520A22" w14:textId="77777777" w:rsidTr="00FB5207">
        <w:trPr>
          <w:trHeight w:val="4677"/>
        </w:trPr>
        <w:tc>
          <w:tcPr>
            <w:tcW w:w="1922" w:type="dxa"/>
            <w:tcBorders>
              <w:top w:val="single" w:sz="4" w:space="0" w:color="000000"/>
              <w:left w:val="single" w:sz="4" w:space="0" w:color="000000"/>
              <w:bottom w:val="single" w:sz="4" w:space="0" w:color="000000"/>
              <w:right w:val="single" w:sz="4" w:space="0" w:color="000000"/>
            </w:tcBorders>
            <w:vAlign w:val="center"/>
            <w:hideMark/>
          </w:tcPr>
          <w:p w14:paraId="220F2972" w14:textId="77777777" w:rsidR="004B0128" w:rsidRPr="009E5649" w:rsidRDefault="004B0128" w:rsidP="004B0128">
            <w:pPr>
              <w:spacing w:after="0" w:line="360" w:lineRule="auto"/>
              <w:ind w:left="12"/>
              <w:jc w:val="center"/>
              <w:rPr>
                <w:rFonts w:ascii="宋体" w:eastAsia="宋体" w:hAnsi="宋体"/>
                <w:sz w:val="24"/>
                <w:szCs w:val="24"/>
              </w:rPr>
            </w:pPr>
            <w:r w:rsidRPr="009E5649">
              <w:rPr>
                <w:rFonts w:ascii="宋体" w:eastAsia="宋体" w:hAnsi="宋体" w:cs="仿宋" w:hint="eastAsia"/>
                <w:sz w:val="24"/>
                <w:szCs w:val="24"/>
              </w:rPr>
              <w:lastRenderedPageBreak/>
              <w:t>专利申报情况</w:t>
            </w:r>
          </w:p>
        </w:tc>
        <w:tc>
          <w:tcPr>
            <w:tcW w:w="7600" w:type="dxa"/>
            <w:tcBorders>
              <w:top w:val="single" w:sz="4" w:space="0" w:color="000000"/>
              <w:left w:val="single" w:sz="4" w:space="0" w:color="000000"/>
              <w:bottom w:val="single" w:sz="4" w:space="0" w:color="000000"/>
              <w:right w:val="single" w:sz="4" w:space="0" w:color="000000"/>
            </w:tcBorders>
            <w:vAlign w:val="center"/>
            <w:hideMark/>
          </w:tcPr>
          <w:p w14:paraId="3AB5C86A" w14:textId="77777777" w:rsidR="004B0128" w:rsidRPr="009E5649" w:rsidRDefault="004B0128" w:rsidP="004B0128">
            <w:pPr>
              <w:spacing w:after="107" w:line="360" w:lineRule="auto"/>
              <w:rPr>
                <w:rFonts w:ascii="宋体" w:eastAsia="宋体" w:hAnsi="宋体"/>
                <w:sz w:val="24"/>
                <w:szCs w:val="24"/>
              </w:rPr>
            </w:pPr>
            <w:r w:rsidRPr="009E5649">
              <w:rPr>
                <w:rFonts w:ascii="宋体" w:eastAsia="宋体" w:hAnsi="宋体" w:cs="仿宋" w:hint="eastAsia"/>
                <w:sz w:val="24"/>
                <w:szCs w:val="24"/>
              </w:rPr>
              <w:t>□提出专利申报</w:t>
            </w:r>
          </w:p>
          <w:p w14:paraId="6AD667B7" w14:textId="4D67DC8E" w:rsidR="004B0128" w:rsidRPr="009E5649" w:rsidRDefault="004B0128" w:rsidP="004B0128">
            <w:pPr>
              <w:spacing w:after="104" w:line="360" w:lineRule="auto"/>
              <w:ind w:left="2660"/>
              <w:rPr>
                <w:rFonts w:ascii="宋体" w:eastAsia="宋体" w:hAnsi="宋体"/>
                <w:sz w:val="24"/>
                <w:szCs w:val="24"/>
              </w:rPr>
            </w:pPr>
            <w:r w:rsidRPr="009E5649">
              <w:rPr>
                <w:rFonts w:ascii="宋体" w:eastAsia="宋体" w:hAnsi="宋体"/>
                <w:noProof/>
                <w:sz w:val="24"/>
                <w:szCs w:val="24"/>
              </w:rPr>
              <mc:AlternateContent>
                <mc:Choice Requires="wpg">
                  <w:drawing>
                    <wp:anchor distT="0" distB="0" distL="114300" distR="114300" simplePos="0" relativeHeight="251665408" behindDoc="1" locked="0" layoutInCell="1" allowOverlap="1" wp14:anchorId="2A3577C4" wp14:editId="64F2B071">
                      <wp:simplePos x="0" y="0"/>
                      <wp:positionH relativeFrom="column">
                        <wp:posOffset>2291080</wp:posOffset>
                      </wp:positionH>
                      <wp:positionV relativeFrom="paragraph">
                        <wp:posOffset>172720</wp:posOffset>
                      </wp:positionV>
                      <wp:extent cx="1066800" cy="7620"/>
                      <wp:effectExtent l="0" t="0" r="0" b="0"/>
                      <wp:wrapNone/>
                      <wp:docPr id="14203" name="组合 14203"/>
                      <wp:cNvGraphicFramePr/>
                      <a:graphic xmlns:a="http://schemas.openxmlformats.org/drawingml/2006/main">
                        <a:graphicData uri="http://schemas.microsoft.com/office/word/2010/wordprocessingGroup">
                          <wpg:wgp>
                            <wpg:cNvGrpSpPr/>
                            <wpg:grpSpPr>
                              <a:xfrm>
                                <a:off x="0" y="0"/>
                                <a:ext cx="1066800" cy="7620"/>
                                <a:chOff x="0" y="0"/>
                                <a:chExt cx="1066800" cy="0"/>
                              </a:xfrm>
                            </wpg:grpSpPr>
                            <wps:wsp>
                              <wps:cNvPr id="2" name="Shape 1729"/>
                              <wps:cNvSpPr/>
                              <wps:spPr>
                                <a:xfrm>
                                  <a:off x="0" y="0"/>
                                  <a:ext cx="1066800" cy="0"/>
                                </a:xfrm>
                                <a:custGeom>
                                  <a:avLst/>
                                  <a:gdLst/>
                                  <a:ahLst/>
                                  <a:cxnLst/>
                                  <a:rect l="0" t="0" r="0" b="0"/>
                                  <a:pathLst>
                                    <a:path w="1066800">
                                      <a:moveTo>
                                        <a:pt x="0" y="0"/>
                                      </a:moveTo>
                                      <a:lnTo>
                                        <a:pt x="1066800" y="0"/>
                                      </a:lnTo>
                                    </a:path>
                                  </a:pathLst>
                                </a:custGeom>
                                <a:ln w="7620" cap="flat">
                                  <a:bevel/>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658EFA6" id="组合 14203" o:spid="_x0000_s1026" style="position:absolute;left:0;text-align:left;margin-left:180.4pt;margin-top:13.6pt;width:84pt;height:.6pt;z-index:-251651072" coordsize="106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">
                      <v:shape id="Shape 1729" o:spid="_x0000_s1027" style="position:absolute;width:10668;height:0;visibility:visible;mso-wrap-style:square;v-text-anchor:top" coordsize="1066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" path="m,l1066800,e" filled="f" strokeweight=".6pt">
                        <v:stroke joinstyle="bevel"/>
                        <v:path arrowok="t" textboxrect="0,0,1066800,0"/>
                      </v:shape>
                    </v:group>
                  </w:pict>
                </mc:Fallback>
              </mc:AlternateContent>
            </w:r>
            <w:r w:rsidRPr="009E5649">
              <w:rPr>
                <w:rFonts w:ascii="宋体" w:eastAsia="宋体" w:hAnsi="宋体" w:cs="仿宋" w:hint="eastAsia"/>
                <w:sz w:val="24"/>
                <w:szCs w:val="24"/>
              </w:rPr>
              <w:t>申报号</w:t>
            </w:r>
          </w:p>
          <w:p w14:paraId="3E55D62F" w14:textId="77777777" w:rsidR="004B0128" w:rsidRPr="009E5649" w:rsidRDefault="004B0128" w:rsidP="004B0128">
            <w:pPr>
              <w:tabs>
                <w:tab w:val="center" w:pos="3220"/>
                <w:tab w:val="center" w:pos="5319"/>
              </w:tabs>
              <w:spacing w:after="635" w:line="360" w:lineRule="auto"/>
              <w:rPr>
                <w:rFonts w:ascii="宋体" w:eastAsia="宋体" w:hAnsi="宋体"/>
                <w:sz w:val="24"/>
                <w:szCs w:val="24"/>
              </w:rPr>
            </w:pPr>
            <w:r w:rsidRPr="009E5649">
              <w:rPr>
                <w:rFonts w:ascii="宋体" w:eastAsia="宋体" w:hAnsi="宋体"/>
                <w:sz w:val="24"/>
                <w:szCs w:val="24"/>
              </w:rPr>
              <w:tab/>
            </w:r>
            <w:r w:rsidRPr="009E5649">
              <w:rPr>
                <w:rFonts w:ascii="宋体" w:eastAsia="宋体" w:hAnsi="宋体" w:cs="仿宋" w:hint="eastAsia"/>
                <w:sz w:val="24"/>
                <w:szCs w:val="24"/>
              </w:rPr>
              <w:t>申报日期</w:t>
            </w:r>
            <w:r w:rsidRPr="009E5649">
              <w:rPr>
                <w:rFonts w:ascii="宋体" w:eastAsia="宋体" w:hAnsi="宋体" w:cs="仿宋" w:hint="eastAsia"/>
                <w:sz w:val="24"/>
                <w:szCs w:val="24"/>
              </w:rPr>
              <w:tab/>
              <w:t>年 月 日</w:t>
            </w:r>
          </w:p>
          <w:p w14:paraId="7E06A8E7" w14:textId="4A469BAF" w:rsidR="004B0128" w:rsidRPr="009E5649" w:rsidRDefault="004B0128" w:rsidP="004B0128">
            <w:pPr>
              <w:spacing w:after="0" w:line="360" w:lineRule="auto"/>
              <w:ind w:right="3745"/>
              <w:rPr>
                <w:rFonts w:ascii="宋体" w:eastAsia="宋体" w:hAnsi="宋体"/>
                <w:sz w:val="24"/>
                <w:szCs w:val="24"/>
              </w:rPr>
            </w:pPr>
            <w:r w:rsidRPr="009E5649">
              <w:rPr>
                <w:rFonts w:ascii="宋体" w:eastAsia="宋体" w:hAnsi="宋体"/>
                <w:noProof/>
                <w:sz w:val="24"/>
                <w:szCs w:val="24"/>
              </w:rPr>
              <mc:AlternateContent>
                <mc:Choice Requires="wpg">
                  <w:drawing>
                    <wp:anchor distT="0" distB="0" distL="114300" distR="114300" simplePos="0" relativeHeight="251666432" behindDoc="1" locked="0" layoutInCell="1" allowOverlap="1" wp14:anchorId="60406C2C" wp14:editId="643116DA">
                      <wp:simplePos x="0" y="0"/>
                      <wp:positionH relativeFrom="column">
                        <wp:posOffset>2291080</wp:posOffset>
                      </wp:positionH>
                      <wp:positionV relativeFrom="paragraph">
                        <wp:posOffset>489585</wp:posOffset>
                      </wp:positionV>
                      <wp:extent cx="1333500" cy="7620"/>
                      <wp:effectExtent l="0" t="0" r="0" b="0"/>
                      <wp:wrapNone/>
                      <wp:docPr id="14204" name="组合 14204"/>
                      <wp:cNvGraphicFramePr/>
                      <a:graphic xmlns:a="http://schemas.openxmlformats.org/drawingml/2006/main">
                        <a:graphicData uri="http://schemas.microsoft.com/office/word/2010/wordprocessingGroup">
                          <wpg:wgp>
                            <wpg:cNvGrpSpPr/>
                            <wpg:grpSpPr>
                              <a:xfrm>
                                <a:off x="0" y="0"/>
                                <a:ext cx="1333500" cy="7620"/>
                                <a:chOff x="0" y="0"/>
                                <a:chExt cx="1333500" cy="0"/>
                              </a:xfrm>
                            </wpg:grpSpPr>
                            <wps:wsp>
                              <wps:cNvPr id="1" name="Shape 1737"/>
                              <wps:cNvSpPr/>
                              <wps:spPr>
                                <a:xfrm>
                                  <a:off x="0" y="0"/>
                                  <a:ext cx="1333500" cy="0"/>
                                </a:xfrm>
                                <a:custGeom>
                                  <a:avLst/>
                                  <a:gdLst/>
                                  <a:ahLst/>
                                  <a:cxnLst/>
                                  <a:rect l="0" t="0" r="0" b="0"/>
                                  <a:pathLst>
                                    <a:path w="1333500">
                                      <a:moveTo>
                                        <a:pt x="0" y="0"/>
                                      </a:moveTo>
                                      <a:lnTo>
                                        <a:pt x="1333500" y="0"/>
                                      </a:lnTo>
                                    </a:path>
                                  </a:pathLst>
                                </a:custGeom>
                                <a:ln w="7620" cap="flat">
                                  <a:bevel/>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BA44ACF" id="组合 14204" o:spid="_x0000_s1026" style="position:absolute;left:0;text-align:left;margin-left:180.4pt;margin-top:38.55pt;width:105pt;height:.6pt;z-index:-251650048" coordsize="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">
                      <v:shape id="Shape 1737" o:spid="_x0000_s1027" style="position:absolute;width:13335;height:0;visibility:visible;mso-wrap-style:square;v-text-anchor:top" coordsize="133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" path="m,l1333500,e" filled="f" strokeweight=".6pt">
                        <v:stroke joinstyle="bevel"/>
                        <v:path arrowok="t" textboxrect="0,0,1333500,0"/>
                      </v:shape>
                    </v:group>
                  </w:pict>
                </mc:Fallback>
              </mc:AlternateContent>
            </w:r>
            <w:r w:rsidRPr="009E5649">
              <w:rPr>
                <w:rFonts w:ascii="宋体" w:eastAsia="宋体" w:hAnsi="宋体" w:cs="仿宋" w:hint="eastAsia"/>
                <w:sz w:val="24"/>
                <w:szCs w:val="24"/>
              </w:rPr>
              <w:t>□已获专利权</w:t>
            </w:r>
            <w:proofErr w:type="gramStart"/>
            <w:r w:rsidRPr="009E5649">
              <w:rPr>
                <w:rFonts w:ascii="宋体" w:eastAsia="宋体" w:hAnsi="宋体" w:cs="仿宋" w:hint="eastAsia"/>
                <w:sz w:val="24"/>
                <w:szCs w:val="24"/>
              </w:rPr>
              <w:t>批准批准</w:t>
            </w:r>
            <w:proofErr w:type="gramEnd"/>
            <w:r w:rsidRPr="009E5649">
              <w:rPr>
                <w:rFonts w:ascii="宋体" w:eastAsia="宋体" w:hAnsi="宋体" w:cs="仿宋" w:hint="eastAsia"/>
                <w:sz w:val="24"/>
                <w:szCs w:val="24"/>
              </w:rPr>
              <w:t>号</w:t>
            </w:r>
          </w:p>
          <w:p w14:paraId="608AB255" w14:textId="77777777" w:rsidR="004B0128" w:rsidRPr="009E5649" w:rsidRDefault="004B0128" w:rsidP="004B0128">
            <w:pPr>
              <w:tabs>
                <w:tab w:val="center" w:pos="3220"/>
                <w:tab w:val="center" w:pos="5319"/>
              </w:tabs>
              <w:spacing w:after="635" w:line="360" w:lineRule="auto"/>
              <w:rPr>
                <w:rFonts w:ascii="宋体" w:eastAsia="宋体" w:hAnsi="宋体"/>
                <w:sz w:val="24"/>
                <w:szCs w:val="24"/>
              </w:rPr>
            </w:pPr>
            <w:r w:rsidRPr="009E5649">
              <w:rPr>
                <w:rFonts w:ascii="宋体" w:eastAsia="宋体" w:hAnsi="宋体"/>
                <w:sz w:val="24"/>
                <w:szCs w:val="24"/>
              </w:rPr>
              <w:tab/>
            </w:r>
            <w:r w:rsidRPr="009E5649">
              <w:rPr>
                <w:rFonts w:ascii="宋体" w:eastAsia="宋体" w:hAnsi="宋体" w:cs="仿宋" w:hint="eastAsia"/>
                <w:sz w:val="24"/>
                <w:szCs w:val="24"/>
              </w:rPr>
              <w:t>批准日期</w:t>
            </w:r>
            <w:r w:rsidRPr="009E5649">
              <w:rPr>
                <w:rFonts w:ascii="宋体" w:eastAsia="宋体" w:hAnsi="宋体" w:cs="仿宋" w:hint="eastAsia"/>
                <w:sz w:val="24"/>
                <w:szCs w:val="24"/>
              </w:rPr>
              <w:tab/>
              <w:t>年 月 日</w:t>
            </w:r>
          </w:p>
          <w:p w14:paraId="43E85001" w14:textId="16B03ED7" w:rsidR="004B0128" w:rsidRPr="009E5649" w:rsidRDefault="004B0128" w:rsidP="004B0128">
            <w:pPr>
              <w:spacing w:after="0" w:line="360" w:lineRule="auto"/>
              <w:rPr>
                <w:rFonts w:ascii="宋体" w:eastAsia="宋体" w:hAnsi="宋体"/>
                <w:sz w:val="24"/>
                <w:szCs w:val="24"/>
              </w:rPr>
            </w:pPr>
            <w:r w:rsidRPr="009E5649">
              <w:rPr>
                <w:rFonts w:ascii="宋体" w:eastAsia="宋体" w:hAnsi="宋体" w:cs="仿宋"/>
                <w:sz w:val="24"/>
                <w:szCs w:val="24"/>
              </w:rPr>
              <w:fldChar w:fldCharType="begin"/>
            </w:r>
            <w:r w:rsidRPr="009E5649">
              <w:rPr>
                <w:rFonts w:ascii="宋体" w:eastAsia="宋体" w:hAnsi="宋体" w:cs="仿宋"/>
                <w:sz w:val="24"/>
                <w:szCs w:val="24"/>
              </w:rPr>
              <w:instrText xml:space="preserve"> </w:instrText>
            </w:r>
            <w:r w:rsidRPr="009E5649">
              <w:rPr>
                <w:rFonts w:ascii="宋体" w:eastAsia="宋体" w:hAnsi="宋体" w:cs="仿宋" w:hint="eastAsia"/>
                <w:sz w:val="24"/>
                <w:szCs w:val="24"/>
              </w:rPr>
              <w:instrText>eq \o\ac(□,√)</w:instrText>
            </w:r>
            <w:r w:rsidRPr="009E5649">
              <w:rPr>
                <w:rFonts w:ascii="宋体" w:eastAsia="宋体" w:hAnsi="宋体" w:cs="仿宋"/>
                <w:sz w:val="24"/>
                <w:szCs w:val="24"/>
              </w:rPr>
              <w:fldChar w:fldCharType="end"/>
            </w:r>
            <w:r w:rsidRPr="009E5649">
              <w:rPr>
                <w:rFonts w:ascii="宋体" w:eastAsia="宋体" w:hAnsi="宋体" w:cs="仿宋" w:hint="eastAsia"/>
                <w:sz w:val="24"/>
                <w:szCs w:val="24"/>
              </w:rPr>
              <w:t>未提出专利申请</w:t>
            </w:r>
          </w:p>
        </w:tc>
      </w:tr>
      <w:tr w:rsidR="004B0128" w:rsidRPr="009E5649" w14:paraId="7E26CC30" w14:textId="77777777" w:rsidTr="00744F01">
        <w:trPr>
          <w:trHeight w:val="3010"/>
        </w:trPr>
        <w:tc>
          <w:tcPr>
            <w:tcW w:w="1922" w:type="dxa"/>
            <w:tcBorders>
              <w:top w:val="single" w:sz="4" w:space="0" w:color="000000"/>
              <w:left w:val="single" w:sz="4" w:space="0" w:color="000000"/>
              <w:bottom w:val="single" w:sz="4" w:space="0" w:color="000000"/>
              <w:right w:val="single" w:sz="4" w:space="0" w:color="000000"/>
            </w:tcBorders>
            <w:vAlign w:val="center"/>
            <w:hideMark/>
          </w:tcPr>
          <w:p w14:paraId="605B9709" w14:textId="77777777" w:rsidR="004B0128" w:rsidRPr="009E5649" w:rsidRDefault="004B0128" w:rsidP="004B0128">
            <w:pPr>
              <w:spacing w:after="0" w:line="360" w:lineRule="auto"/>
              <w:jc w:val="center"/>
              <w:rPr>
                <w:rFonts w:ascii="宋体" w:eastAsia="宋体" w:hAnsi="宋体"/>
                <w:sz w:val="24"/>
                <w:szCs w:val="24"/>
              </w:rPr>
            </w:pPr>
            <w:r w:rsidRPr="009E5649">
              <w:rPr>
                <w:rFonts w:ascii="宋体" w:eastAsia="宋体" w:hAnsi="宋体" w:cs="仿宋" w:hint="eastAsia"/>
                <w:sz w:val="24"/>
                <w:szCs w:val="24"/>
              </w:rPr>
              <w:t>科研管理部门盖章</w:t>
            </w:r>
          </w:p>
        </w:tc>
        <w:tc>
          <w:tcPr>
            <w:tcW w:w="7600" w:type="dxa"/>
            <w:tcBorders>
              <w:top w:val="single" w:sz="4" w:space="0" w:color="000000"/>
              <w:left w:val="single" w:sz="4" w:space="0" w:color="000000"/>
              <w:bottom w:val="single" w:sz="4" w:space="0" w:color="000000"/>
              <w:right w:val="single" w:sz="4" w:space="0" w:color="000000"/>
            </w:tcBorders>
            <w:vAlign w:val="bottom"/>
            <w:hideMark/>
          </w:tcPr>
          <w:p w14:paraId="34BE288F" w14:textId="77777777" w:rsidR="004B0128" w:rsidRPr="009E5649" w:rsidRDefault="004B0128" w:rsidP="004B0128">
            <w:pPr>
              <w:spacing w:after="0" w:line="360" w:lineRule="auto"/>
              <w:ind w:left="4342"/>
              <w:rPr>
                <w:rFonts w:ascii="宋体" w:eastAsia="宋体" w:hAnsi="宋体"/>
                <w:sz w:val="24"/>
                <w:szCs w:val="24"/>
              </w:rPr>
            </w:pPr>
            <w:r w:rsidRPr="009E5649">
              <w:rPr>
                <w:rFonts w:ascii="宋体" w:eastAsia="宋体" w:hAnsi="宋体" w:cs="仿宋" w:hint="eastAsia"/>
                <w:sz w:val="24"/>
                <w:szCs w:val="24"/>
              </w:rPr>
              <w:t>年 月 日</w:t>
            </w:r>
          </w:p>
        </w:tc>
      </w:tr>
    </w:tbl>
    <w:p w14:paraId="31745043" w14:textId="77777777" w:rsidR="00744F01" w:rsidRPr="009E5649" w:rsidRDefault="00744F01" w:rsidP="009E5649">
      <w:pPr>
        <w:spacing w:after="0" w:line="360" w:lineRule="auto"/>
        <w:rPr>
          <w:rFonts w:ascii="宋体" w:eastAsia="宋体" w:hAnsi="宋体"/>
          <w:kern w:val="0"/>
          <w:sz w:val="24"/>
          <w:szCs w:val="24"/>
        </w:rPr>
        <w:sectPr w:rsidR="00744F01" w:rsidRPr="009E5649">
          <w:pgSz w:w="11906" w:h="16838"/>
          <w:pgMar w:top="1445" w:right="1481" w:bottom="1448" w:left="1800" w:header="720" w:footer="720" w:gutter="0"/>
          <w:cols w:space="720"/>
        </w:sectPr>
      </w:pPr>
    </w:p>
    <w:p w14:paraId="3C49EC3D" w14:textId="77777777" w:rsidR="008E256F" w:rsidRPr="003A7C76" w:rsidRDefault="008E256F" w:rsidP="008E256F">
      <w:pPr>
        <w:jc w:val="center"/>
        <w:rPr>
          <w:sz w:val="28"/>
          <w:szCs w:val="28"/>
        </w:rPr>
      </w:pPr>
      <w:r>
        <w:rPr>
          <w:rFonts w:hint="eastAsia"/>
          <w:sz w:val="28"/>
          <w:szCs w:val="28"/>
        </w:rPr>
        <w:lastRenderedPageBreak/>
        <w:t>彩色</w:t>
      </w:r>
      <w:r>
        <w:rPr>
          <w:sz w:val="28"/>
          <w:szCs w:val="28"/>
        </w:rPr>
        <w:t>LED</w:t>
      </w:r>
      <w:proofErr w:type="gramStart"/>
      <w:r>
        <w:rPr>
          <w:rFonts w:hint="eastAsia"/>
          <w:sz w:val="28"/>
          <w:szCs w:val="28"/>
        </w:rPr>
        <w:t>光绘棒作品</w:t>
      </w:r>
      <w:proofErr w:type="gramEnd"/>
      <w:r>
        <w:rPr>
          <w:rFonts w:hint="eastAsia"/>
          <w:sz w:val="28"/>
          <w:szCs w:val="28"/>
        </w:rPr>
        <w:t>说明</w:t>
      </w:r>
    </w:p>
    <w:p w14:paraId="7AF8B01B" w14:textId="77777777" w:rsidR="008E256F" w:rsidRPr="003A7C76" w:rsidRDefault="008E256F" w:rsidP="008E256F">
      <w:pPr>
        <w:rPr>
          <w:sz w:val="28"/>
          <w:szCs w:val="28"/>
        </w:rPr>
      </w:pPr>
      <w:proofErr w:type="gramStart"/>
      <w:r w:rsidRPr="003A7C76">
        <w:rPr>
          <w:rFonts w:hint="eastAsia"/>
          <w:sz w:val="28"/>
          <w:szCs w:val="28"/>
        </w:rPr>
        <w:t>光绘棒</w:t>
      </w:r>
      <w:proofErr w:type="gramEnd"/>
      <w:r w:rsidRPr="003A7C76">
        <w:rPr>
          <w:rFonts w:hint="eastAsia"/>
          <w:sz w:val="28"/>
          <w:szCs w:val="28"/>
        </w:rPr>
        <w:t>是一种可以在空气中画出光线的工具，它可以让用户在黑暗的环境中创造出各种神奇的光影效果。</w:t>
      </w:r>
      <w:proofErr w:type="gramStart"/>
      <w:r w:rsidRPr="003A7C76">
        <w:rPr>
          <w:rFonts w:hint="eastAsia"/>
          <w:sz w:val="28"/>
          <w:szCs w:val="28"/>
        </w:rPr>
        <w:t>光绘棒</w:t>
      </w:r>
      <w:proofErr w:type="gramEnd"/>
      <w:r w:rsidRPr="003A7C76">
        <w:rPr>
          <w:rFonts w:hint="eastAsia"/>
          <w:sz w:val="28"/>
          <w:szCs w:val="28"/>
        </w:rPr>
        <w:t>的特点是它可以发出不同颜色的光线，这些光线可以在空气中形成各种图案和形状。这一特点使得</w:t>
      </w:r>
      <w:proofErr w:type="gramStart"/>
      <w:r w:rsidRPr="003A7C76">
        <w:rPr>
          <w:rFonts w:hint="eastAsia"/>
          <w:sz w:val="28"/>
          <w:szCs w:val="28"/>
        </w:rPr>
        <w:t>光绘棒成</w:t>
      </w:r>
      <w:proofErr w:type="gramEnd"/>
      <w:r w:rsidRPr="003A7C76">
        <w:rPr>
          <w:rFonts w:hint="eastAsia"/>
          <w:sz w:val="28"/>
          <w:szCs w:val="28"/>
        </w:rPr>
        <w:t>为了一个非常有趣的工具，可以让用户在漆黑的环境中创造出各种神奇的光影效果。与传统的画笔或者绘画工具不同，</w:t>
      </w:r>
      <w:proofErr w:type="gramStart"/>
      <w:r w:rsidRPr="003A7C76">
        <w:rPr>
          <w:rFonts w:hint="eastAsia"/>
          <w:sz w:val="28"/>
          <w:szCs w:val="28"/>
        </w:rPr>
        <w:t>光绘棒不</w:t>
      </w:r>
      <w:proofErr w:type="gramEnd"/>
      <w:r w:rsidRPr="003A7C76">
        <w:rPr>
          <w:rFonts w:hint="eastAsia"/>
          <w:sz w:val="28"/>
          <w:szCs w:val="28"/>
        </w:rPr>
        <w:t>需要任何颜料或者墨水，只需要在空气中挥动就可以创造出美丽的光影效果。</w:t>
      </w:r>
    </w:p>
    <w:p w14:paraId="3188F4BE" w14:textId="77777777" w:rsidR="008E256F" w:rsidRPr="003A7C76" w:rsidRDefault="008E256F" w:rsidP="008E256F">
      <w:pPr>
        <w:rPr>
          <w:sz w:val="28"/>
          <w:szCs w:val="28"/>
        </w:rPr>
      </w:pPr>
      <w:proofErr w:type="gramStart"/>
      <w:r w:rsidRPr="003A7C76">
        <w:rPr>
          <w:rFonts w:hint="eastAsia"/>
          <w:sz w:val="28"/>
          <w:szCs w:val="28"/>
        </w:rPr>
        <w:t>光绘棒</w:t>
      </w:r>
      <w:proofErr w:type="gramEnd"/>
      <w:r w:rsidRPr="003A7C76">
        <w:rPr>
          <w:rFonts w:hint="eastAsia"/>
          <w:sz w:val="28"/>
          <w:szCs w:val="28"/>
        </w:rPr>
        <w:t>的使用非常简单，只需要打开开关，挥动</w:t>
      </w:r>
      <w:proofErr w:type="gramStart"/>
      <w:r w:rsidRPr="003A7C76">
        <w:rPr>
          <w:rFonts w:hint="eastAsia"/>
          <w:sz w:val="28"/>
          <w:szCs w:val="28"/>
        </w:rPr>
        <w:t>光绘棒</w:t>
      </w:r>
      <w:proofErr w:type="gramEnd"/>
      <w:r w:rsidRPr="003A7C76">
        <w:rPr>
          <w:rFonts w:hint="eastAsia"/>
          <w:sz w:val="28"/>
          <w:szCs w:val="28"/>
        </w:rPr>
        <w:t>就可以看到不同颜色的光线，如果需要创造出不同的形状和图案，可以根据自己的想法调整</w:t>
      </w:r>
      <w:proofErr w:type="gramStart"/>
      <w:r w:rsidRPr="003A7C76">
        <w:rPr>
          <w:rFonts w:hint="eastAsia"/>
          <w:sz w:val="28"/>
          <w:szCs w:val="28"/>
        </w:rPr>
        <w:t>光绘棒</w:t>
      </w:r>
      <w:proofErr w:type="gramEnd"/>
      <w:r w:rsidRPr="003A7C76">
        <w:rPr>
          <w:rFonts w:hint="eastAsia"/>
          <w:sz w:val="28"/>
          <w:szCs w:val="28"/>
        </w:rPr>
        <w:t>的挥动方向和速度。</w:t>
      </w:r>
      <w:proofErr w:type="gramStart"/>
      <w:r w:rsidRPr="003A7C76">
        <w:rPr>
          <w:rFonts w:hint="eastAsia"/>
          <w:sz w:val="28"/>
          <w:szCs w:val="28"/>
        </w:rPr>
        <w:t>光绘棒</w:t>
      </w:r>
      <w:proofErr w:type="gramEnd"/>
      <w:r w:rsidRPr="003A7C76">
        <w:rPr>
          <w:rFonts w:hint="eastAsia"/>
          <w:sz w:val="28"/>
          <w:szCs w:val="28"/>
        </w:rPr>
        <w:t>的使用不仅可以带来乐趣和创意，还可以用于各种场合和活动，比如派对、音乐节、演出等等。</w:t>
      </w:r>
    </w:p>
    <w:p w14:paraId="6E21FD74" w14:textId="77777777" w:rsidR="008E256F" w:rsidRPr="003A7C76" w:rsidRDefault="008E256F" w:rsidP="008E256F">
      <w:pPr>
        <w:rPr>
          <w:sz w:val="28"/>
          <w:szCs w:val="28"/>
        </w:rPr>
      </w:pPr>
      <w:r w:rsidRPr="003A7C76">
        <w:rPr>
          <w:rFonts w:hint="eastAsia"/>
          <w:sz w:val="28"/>
          <w:szCs w:val="28"/>
        </w:rPr>
        <w:t>除了作为一种玩具和娱乐工具，</w:t>
      </w:r>
      <w:proofErr w:type="gramStart"/>
      <w:r w:rsidRPr="003A7C76">
        <w:rPr>
          <w:rFonts w:hint="eastAsia"/>
          <w:sz w:val="28"/>
          <w:szCs w:val="28"/>
        </w:rPr>
        <w:t>光绘棒</w:t>
      </w:r>
      <w:proofErr w:type="gramEnd"/>
      <w:r w:rsidRPr="003A7C76">
        <w:rPr>
          <w:rFonts w:hint="eastAsia"/>
          <w:sz w:val="28"/>
          <w:szCs w:val="28"/>
        </w:rPr>
        <w:t>还可以用于艺术创作。许多艺术家和摄影师使用光</w:t>
      </w:r>
      <w:proofErr w:type="gramStart"/>
      <w:r w:rsidRPr="003A7C76">
        <w:rPr>
          <w:rFonts w:hint="eastAsia"/>
          <w:sz w:val="28"/>
          <w:szCs w:val="28"/>
        </w:rPr>
        <w:t>绘棒创造</w:t>
      </w:r>
      <w:proofErr w:type="gramEnd"/>
      <w:r w:rsidRPr="003A7C76">
        <w:rPr>
          <w:rFonts w:hint="eastAsia"/>
          <w:sz w:val="28"/>
          <w:szCs w:val="28"/>
        </w:rPr>
        <w:t>出各种独特的艺术作品。通过挥动</w:t>
      </w:r>
      <w:proofErr w:type="gramStart"/>
      <w:r w:rsidRPr="003A7C76">
        <w:rPr>
          <w:rFonts w:hint="eastAsia"/>
          <w:sz w:val="28"/>
          <w:szCs w:val="28"/>
        </w:rPr>
        <w:t>光绘棒</w:t>
      </w:r>
      <w:proofErr w:type="gramEnd"/>
      <w:r w:rsidRPr="003A7C76">
        <w:rPr>
          <w:rFonts w:hint="eastAsia"/>
          <w:sz w:val="28"/>
          <w:szCs w:val="28"/>
        </w:rPr>
        <w:t>，在相机的长时间曝光下，可以创造出各种神奇的光影效果</w:t>
      </w:r>
      <w:r>
        <w:rPr>
          <w:rFonts w:hint="eastAsia"/>
          <w:sz w:val="28"/>
          <w:szCs w:val="28"/>
        </w:rPr>
        <w:t>.</w:t>
      </w:r>
    </w:p>
    <w:p w14:paraId="29054294" w14:textId="77777777" w:rsidR="008E256F" w:rsidRPr="003A7C76" w:rsidRDefault="008E256F" w:rsidP="008E256F">
      <w:pPr>
        <w:rPr>
          <w:sz w:val="28"/>
          <w:szCs w:val="28"/>
        </w:rPr>
      </w:pPr>
      <w:r w:rsidRPr="003A7C76">
        <w:rPr>
          <w:rFonts w:hint="eastAsia"/>
          <w:sz w:val="28"/>
          <w:szCs w:val="28"/>
        </w:rPr>
        <w:t>总的来说，</w:t>
      </w:r>
      <w:proofErr w:type="gramStart"/>
      <w:r w:rsidRPr="003A7C76">
        <w:rPr>
          <w:rFonts w:hint="eastAsia"/>
          <w:sz w:val="28"/>
          <w:szCs w:val="28"/>
        </w:rPr>
        <w:t>光绘棒</w:t>
      </w:r>
      <w:proofErr w:type="gramEnd"/>
      <w:r w:rsidRPr="003A7C76">
        <w:rPr>
          <w:rFonts w:hint="eastAsia"/>
          <w:sz w:val="28"/>
          <w:szCs w:val="28"/>
        </w:rPr>
        <w:t>是一种非常有趣的工具，它可以让用户在黑暗的环境中创造出各种神奇的光影效果。无论是作为玩具和娱乐工具，还是用于艺术创作和摄影，</w:t>
      </w:r>
      <w:proofErr w:type="gramStart"/>
      <w:r w:rsidRPr="003A7C76">
        <w:rPr>
          <w:rFonts w:hint="eastAsia"/>
          <w:sz w:val="28"/>
          <w:szCs w:val="28"/>
        </w:rPr>
        <w:t>光绘棒</w:t>
      </w:r>
      <w:proofErr w:type="gramEnd"/>
      <w:r w:rsidRPr="003A7C76">
        <w:rPr>
          <w:rFonts w:hint="eastAsia"/>
          <w:sz w:val="28"/>
          <w:szCs w:val="28"/>
        </w:rPr>
        <w:t>都可以为用户带来乐趣和创意。</w:t>
      </w:r>
    </w:p>
    <w:p w14:paraId="49D7EFEC" w14:textId="77777777" w:rsidR="008E256F" w:rsidRDefault="008E256F" w:rsidP="008E256F">
      <w:pPr>
        <w:rPr>
          <w:sz w:val="28"/>
          <w:szCs w:val="28"/>
        </w:rPr>
      </w:pPr>
      <w:r w:rsidRPr="003A7C76">
        <w:rPr>
          <w:rFonts w:hint="eastAsia"/>
          <w:sz w:val="28"/>
          <w:szCs w:val="28"/>
        </w:rPr>
        <w:t>我们的</w:t>
      </w:r>
      <w:r w:rsidRPr="003A7C76">
        <w:rPr>
          <w:sz w:val="28"/>
          <w:szCs w:val="28"/>
        </w:rPr>
        <w:t>LED彩色</w:t>
      </w:r>
      <w:proofErr w:type="gramStart"/>
      <w:r w:rsidRPr="003A7C76">
        <w:rPr>
          <w:sz w:val="28"/>
          <w:szCs w:val="28"/>
        </w:rPr>
        <w:t>光绘棒结合了光剑</w:t>
      </w:r>
      <w:proofErr w:type="gramEnd"/>
      <w:r w:rsidRPr="003A7C76">
        <w:rPr>
          <w:sz w:val="28"/>
          <w:szCs w:val="28"/>
        </w:rPr>
        <w:t>模式，它分为模式</w:t>
      </w:r>
      <w:proofErr w:type="gramStart"/>
      <w:r w:rsidRPr="003A7C76">
        <w:rPr>
          <w:sz w:val="28"/>
          <w:szCs w:val="28"/>
        </w:rPr>
        <w:t>一</w:t>
      </w:r>
      <w:proofErr w:type="gramEnd"/>
      <w:r w:rsidRPr="003A7C76">
        <w:rPr>
          <w:sz w:val="28"/>
          <w:szCs w:val="28"/>
        </w:rPr>
        <w:t>和模式二，更加</w:t>
      </w:r>
      <w:proofErr w:type="gramStart"/>
      <w:r w:rsidRPr="003A7C76">
        <w:rPr>
          <w:sz w:val="28"/>
          <w:szCs w:val="28"/>
        </w:rPr>
        <w:t>炫</w:t>
      </w:r>
      <w:proofErr w:type="gramEnd"/>
      <w:r w:rsidRPr="003A7C76">
        <w:rPr>
          <w:sz w:val="28"/>
          <w:szCs w:val="28"/>
        </w:rPr>
        <w:t>酷，模式二有</w:t>
      </w:r>
      <w:proofErr w:type="gramStart"/>
      <w:r w:rsidRPr="003A7C76">
        <w:rPr>
          <w:sz w:val="28"/>
          <w:szCs w:val="28"/>
        </w:rPr>
        <w:t>7种光剑颜色</w:t>
      </w:r>
      <w:proofErr w:type="gramEnd"/>
      <w:r w:rsidRPr="003A7C76">
        <w:rPr>
          <w:sz w:val="28"/>
          <w:szCs w:val="28"/>
        </w:rPr>
        <w:t>可以随意切换，模式一为彩色</w:t>
      </w:r>
      <w:r w:rsidRPr="003A7C76">
        <w:rPr>
          <w:sz w:val="28"/>
          <w:szCs w:val="28"/>
        </w:rPr>
        <w:lastRenderedPageBreak/>
        <w:t>LED光绘。</w:t>
      </w:r>
      <w:r>
        <w:rPr>
          <w:rFonts w:hint="eastAsia"/>
          <w:sz w:val="28"/>
          <w:szCs w:val="28"/>
        </w:rPr>
        <w:t>他的结构是由8</w:t>
      </w:r>
      <w:r>
        <w:rPr>
          <w:sz w:val="28"/>
          <w:szCs w:val="28"/>
        </w:rPr>
        <w:t>266</w:t>
      </w:r>
      <w:r>
        <w:rPr>
          <w:rFonts w:hint="eastAsia"/>
          <w:sz w:val="28"/>
          <w:szCs w:val="28"/>
        </w:rPr>
        <w:t>和两个开关，灯罩，灯带等组成，成本低效果好</w:t>
      </w:r>
    </w:p>
    <w:p w14:paraId="7C1C077F" w14:textId="77777777" w:rsidR="008E256F" w:rsidRDefault="008E256F" w:rsidP="008E256F">
      <w:pPr>
        <w:rPr>
          <w:sz w:val="28"/>
          <w:szCs w:val="28"/>
        </w:rPr>
      </w:pPr>
      <w:r>
        <w:rPr>
          <w:rFonts w:hint="eastAsia"/>
          <w:noProof/>
          <w:sz w:val="28"/>
          <w:szCs w:val="28"/>
        </w:rPr>
        <w:drawing>
          <wp:anchor distT="0" distB="0" distL="114300" distR="114300" simplePos="0" relativeHeight="251669504" behindDoc="1" locked="0" layoutInCell="1" allowOverlap="1" wp14:anchorId="7DDE0178" wp14:editId="48EB4C22">
            <wp:simplePos x="0" y="0"/>
            <wp:positionH relativeFrom="column">
              <wp:posOffset>-381000</wp:posOffset>
            </wp:positionH>
            <wp:positionV relativeFrom="paragraph">
              <wp:posOffset>4704080</wp:posOffset>
            </wp:positionV>
            <wp:extent cx="6119495" cy="3188335"/>
            <wp:effectExtent l="0" t="0" r="0" b="0"/>
            <wp:wrapTight wrapText="bothSides">
              <wp:wrapPolygon edited="0">
                <wp:start x="0" y="0"/>
                <wp:lineTo x="0" y="21424"/>
                <wp:lineTo x="21517" y="21424"/>
                <wp:lineTo x="21517" y="0"/>
                <wp:lineTo x="0" y="0"/>
              </wp:wrapPolygon>
            </wp:wrapTight>
            <wp:docPr id="606259710" name="图片 606259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9495" cy="3188335"/>
                    </a:xfrm>
                    <a:prstGeom prst="rect">
                      <a:avLst/>
                    </a:prstGeom>
                    <a:noFill/>
                    <a:ln>
                      <a:noFill/>
                    </a:ln>
                  </pic:spPr>
                </pic:pic>
              </a:graphicData>
            </a:graphic>
          </wp:anchor>
        </w:drawing>
      </w:r>
      <w:r>
        <w:rPr>
          <w:rFonts w:hint="eastAsia"/>
          <w:noProof/>
          <w:sz w:val="28"/>
          <w:szCs w:val="28"/>
        </w:rPr>
        <w:drawing>
          <wp:anchor distT="0" distB="0" distL="114300" distR="114300" simplePos="0" relativeHeight="251668480" behindDoc="1" locked="0" layoutInCell="1" allowOverlap="1" wp14:anchorId="05D491CB" wp14:editId="46E9B944">
            <wp:simplePos x="0" y="0"/>
            <wp:positionH relativeFrom="margin">
              <wp:align>center</wp:align>
            </wp:positionH>
            <wp:positionV relativeFrom="paragraph">
              <wp:posOffset>0</wp:posOffset>
            </wp:positionV>
            <wp:extent cx="6120000" cy="4171491"/>
            <wp:effectExtent l="0" t="0" r="0" b="635"/>
            <wp:wrapTight wrapText="bothSides">
              <wp:wrapPolygon edited="0">
                <wp:start x="0" y="0"/>
                <wp:lineTo x="0" y="21505"/>
                <wp:lineTo x="21517" y="21505"/>
                <wp:lineTo x="21517" y="0"/>
                <wp:lineTo x="0" y="0"/>
              </wp:wrapPolygon>
            </wp:wrapTight>
            <wp:docPr id="1892870016" name="图片 189287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000" cy="41714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8A060" w14:textId="77777777" w:rsidR="008E256F" w:rsidRDefault="008E256F" w:rsidP="008E256F">
      <w:pPr>
        <w:rPr>
          <w:sz w:val="28"/>
          <w:szCs w:val="28"/>
        </w:rPr>
      </w:pPr>
    </w:p>
    <w:p w14:paraId="6FF222E7" w14:textId="77777777" w:rsidR="008E256F" w:rsidRDefault="008E256F" w:rsidP="008E256F"/>
    <w:p w14:paraId="3731F3ED" w14:textId="77777777" w:rsidR="008E256F" w:rsidRDefault="008E256F" w:rsidP="008E256F">
      <w:r>
        <w:rPr>
          <w:noProof/>
        </w:rPr>
        <w:drawing>
          <wp:inline distT="0" distB="0" distL="0" distR="0" wp14:anchorId="61C12C2D" wp14:editId="64EBF6B5">
            <wp:extent cx="1475105" cy="1995170"/>
            <wp:effectExtent l="0" t="0" r="0" b="5080"/>
            <wp:docPr id="758040016" name="图片 75804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5105" cy="1995170"/>
                    </a:xfrm>
                    <a:prstGeom prst="rect">
                      <a:avLst/>
                    </a:prstGeom>
                    <a:noFill/>
                    <a:ln>
                      <a:noFill/>
                    </a:ln>
                  </pic:spPr>
                </pic:pic>
              </a:graphicData>
            </a:graphic>
          </wp:inline>
        </w:drawing>
      </w:r>
    </w:p>
    <w:p w14:paraId="12679641" w14:textId="77777777" w:rsidR="008E256F" w:rsidRDefault="008E256F" w:rsidP="008E256F">
      <w:r>
        <w:rPr>
          <w:rFonts w:hint="eastAsia"/>
          <w:noProof/>
        </w:rPr>
        <w:drawing>
          <wp:anchor distT="0" distB="0" distL="114300" distR="114300" simplePos="0" relativeHeight="251672576" behindDoc="0" locked="0" layoutInCell="1" allowOverlap="1" wp14:anchorId="0C290445" wp14:editId="315B17A4">
            <wp:simplePos x="0" y="0"/>
            <wp:positionH relativeFrom="column">
              <wp:posOffset>0</wp:posOffset>
            </wp:positionH>
            <wp:positionV relativeFrom="paragraph">
              <wp:posOffset>62345</wp:posOffset>
            </wp:positionV>
            <wp:extent cx="1538966" cy="2050472"/>
            <wp:effectExtent l="0" t="0" r="4445" b="6985"/>
            <wp:wrapSquare wrapText="bothSides"/>
            <wp:docPr id="354608019" name="图片 354608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8966" cy="2050472"/>
                    </a:xfrm>
                    <a:prstGeom prst="rect">
                      <a:avLst/>
                    </a:prstGeom>
                    <a:noFill/>
                    <a:ln>
                      <a:noFill/>
                    </a:ln>
                  </pic:spPr>
                </pic:pic>
              </a:graphicData>
            </a:graphic>
          </wp:anchor>
        </w:drawing>
      </w:r>
      <w:r>
        <w:rPr>
          <w:rFonts w:hint="eastAsia"/>
          <w:noProof/>
        </w:rPr>
        <w:drawing>
          <wp:inline distT="0" distB="0" distL="0" distR="0" wp14:anchorId="2BFC8500" wp14:editId="742E5AB7">
            <wp:extent cx="1558637" cy="2076682"/>
            <wp:effectExtent l="0" t="0" r="3810" b="0"/>
            <wp:docPr id="869786385" name="图片 86978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9599" cy="2091288"/>
                    </a:xfrm>
                    <a:prstGeom prst="rect">
                      <a:avLst/>
                    </a:prstGeom>
                    <a:noFill/>
                    <a:ln>
                      <a:noFill/>
                    </a:ln>
                  </pic:spPr>
                </pic:pic>
              </a:graphicData>
            </a:graphic>
          </wp:inline>
        </w:drawing>
      </w:r>
      <w:r>
        <w:rPr>
          <w:rFonts w:hint="eastAsia"/>
          <w:noProof/>
        </w:rPr>
        <w:drawing>
          <wp:inline distT="0" distB="0" distL="0" distR="0" wp14:anchorId="074A2563" wp14:editId="563CC3BF">
            <wp:extent cx="1612088" cy="2029691"/>
            <wp:effectExtent l="0" t="0" r="7620" b="8890"/>
            <wp:docPr id="1057396590" name="图片 105739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5297" cy="2046321"/>
                    </a:xfrm>
                    <a:prstGeom prst="rect">
                      <a:avLst/>
                    </a:prstGeom>
                    <a:noFill/>
                    <a:ln>
                      <a:noFill/>
                    </a:ln>
                  </pic:spPr>
                </pic:pic>
              </a:graphicData>
            </a:graphic>
          </wp:inline>
        </w:drawing>
      </w:r>
      <w:r>
        <w:rPr>
          <w:noProof/>
        </w:rPr>
        <w:drawing>
          <wp:inline distT="0" distB="0" distL="0" distR="0" wp14:anchorId="1D7801A7" wp14:editId="027B7B7B">
            <wp:extent cx="2230582" cy="2742655"/>
            <wp:effectExtent l="0" t="0" r="0" b="635"/>
            <wp:docPr id="1128787540" name="图片 1128787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6712" cy="2787080"/>
                    </a:xfrm>
                    <a:prstGeom prst="rect">
                      <a:avLst/>
                    </a:prstGeom>
                    <a:noFill/>
                    <a:ln>
                      <a:noFill/>
                    </a:ln>
                  </pic:spPr>
                </pic:pic>
              </a:graphicData>
            </a:graphic>
          </wp:inline>
        </w:drawing>
      </w:r>
      <w:r>
        <w:rPr>
          <w:rFonts w:hint="eastAsia"/>
          <w:noProof/>
        </w:rPr>
        <w:drawing>
          <wp:inline distT="0" distB="0" distL="0" distR="0" wp14:anchorId="10FEC293" wp14:editId="4A3586A6">
            <wp:extent cx="2072640" cy="2764517"/>
            <wp:effectExtent l="0" t="0" r="3810" b="0"/>
            <wp:docPr id="1249966625" name="图片 1249966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3117" cy="2778491"/>
                    </a:xfrm>
                    <a:prstGeom prst="rect">
                      <a:avLst/>
                    </a:prstGeom>
                    <a:noFill/>
                    <a:ln>
                      <a:noFill/>
                    </a:ln>
                  </pic:spPr>
                </pic:pic>
              </a:graphicData>
            </a:graphic>
          </wp:inline>
        </w:drawing>
      </w:r>
    </w:p>
    <w:p w14:paraId="2AFBF635" w14:textId="77777777" w:rsidR="008E256F" w:rsidRDefault="008E256F" w:rsidP="008E256F"/>
    <w:p w14:paraId="1F212ABE" w14:textId="77777777" w:rsidR="008E256F" w:rsidRDefault="008E256F" w:rsidP="008E256F">
      <w:r>
        <w:rPr>
          <w:noProof/>
        </w:rPr>
        <w:lastRenderedPageBreak/>
        <w:drawing>
          <wp:inline distT="0" distB="0" distL="0" distR="0" wp14:anchorId="4C9F4B45" wp14:editId="0DEAEC75">
            <wp:extent cx="2416461" cy="1087582"/>
            <wp:effectExtent l="0" t="0" r="3175" b="0"/>
            <wp:docPr id="1141511045" name="图片 114151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7691" cy="1092636"/>
                    </a:xfrm>
                    <a:prstGeom prst="rect">
                      <a:avLst/>
                    </a:prstGeom>
                    <a:noFill/>
                    <a:ln>
                      <a:noFill/>
                    </a:ln>
                  </pic:spPr>
                </pic:pic>
              </a:graphicData>
            </a:graphic>
          </wp:inline>
        </w:drawing>
      </w:r>
      <w:r>
        <w:rPr>
          <w:noProof/>
        </w:rPr>
        <w:drawing>
          <wp:inline distT="0" distB="0" distL="0" distR="0" wp14:anchorId="1A0AC187" wp14:editId="0C1B49CD">
            <wp:extent cx="2680855" cy="1204835"/>
            <wp:effectExtent l="0" t="0" r="5715" b="0"/>
            <wp:docPr id="859213105" name="图片 85921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5350" cy="1211349"/>
                    </a:xfrm>
                    <a:prstGeom prst="rect">
                      <a:avLst/>
                    </a:prstGeom>
                    <a:noFill/>
                    <a:ln>
                      <a:noFill/>
                    </a:ln>
                  </pic:spPr>
                </pic:pic>
              </a:graphicData>
            </a:graphic>
          </wp:inline>
        </w:drawing>
      </w:r>
    </w:p>
    <w:p w14:paraId="3DD5AC93" w14:textId="77777777" w:rsidR="008E256F" w:rsidRPr="008E256F" w:rsidRDefault="008E256F" w:rsidP="008E256F">
      <w:pPr>
        <w:rPr>
          <w:rFonts w:eastAsiaTheme="minorEastAsia"/>
        </w:rPr>
      </w:pPr>
    </w:p>
    <w:p w14:paraId="2B591625" w14:textId="069B75F8" w:rsidR="008E256F" w:rsidRPr="008E256F" w:rsidRDefault="008E256F" w:rsidP="008E256F">
      <w:pPr>
        <w:rPr>
          <w:rFonts w:eastAsiaTheme="minorEastAsia"/>
        </w:rPr>
      </w:pPr>
      <w:r>
        <w:rPr>
          <w:noProof/>
        </w:rPr>
        <w:drawing>
          <wp:inline distT="0" distB="0" distL="0" distR="0" wp14:anchorId="43074690" wp14:editId="6A3A1F25">
            <wp:extent cx="2556164" cy="1918975"/>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2799" cy="1923956"/>
                    </a:xfrm>
                    <a:prstGeom prst="rect">
                      <a:avLst/>
                    </a:prstGeom>
                    <a:noFill/>
                    <a:ln>
                      <a:noFill/>
                    </a:ln>
                  </pic:spPr>
                </pic:pic>
              </a:graphicData>
            </a:graphic>
          </wp:inline>
        </w:drawing>
      </w:r>
    </w:p>
    <w:p w14:paraId="1ED94A1C" w14:textId="5007B47F" w:rsidR="005139B4" w:rsidRPr="005139B4" w:rsidRDefault="008E256F" w:rsidP="008E256F">
      <w:pPr>
        <w:rPr>
          <w:rFonts w:eastAsiaTheme="minorEastAsia"/>
        </w:rPr>
      </w:pPr>
      <w:r>
        <w:rPr>
          <w:rFonts w:hint="eastAsia"/>
          <w:noProof/>
        </w:rPr>
        <w:lastRenderedPageBreak/>
        <w:drawing>
          <wp:anchor distT="0" distB="0" distL="114300" distR="114300" simplePos="0" relativeHeight="251673600" behindDoc="0" locked="0" layoutInCell="1" allowOverlap="1" wp14:anchorId="4BC29C0C" wp14:editId="5DBB3F7F">
            <wp:simplePos x="0" y="0"/>
            <wp:positionH relativeFrom="margin">
              <wp:align>left</wp:align>
            </wp:positionH>
            <wp:positionV relativeFrom="paragraph">
              <wp:posOffset>34290</wp:posOffset>
            </wp:positionV>
            <wp:extent cx="5160645" cy="3874135"/>
            <wp:effectExtent l="0" t="0" r="1905"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60645" cy="3874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inline distT="0" distB="0" distL="0" distR="0" wp14:anchorId="29D7F6A1" wp14:editId="5D1D59D3">
            <wp:extent cx="5257800" cy="39471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7800" cy="3947160"/>
                    </a:xfrm>
                    <a:prstGeom prst="rect">
                      <a:avLst/>
                    </a:prstGeom>
                    <a:noFill/>
                    <a:ln>
                      <a:noFill/>
                    </a:ln>
                  </pic:spPr>
                </pic:pic>
              </a:graphicData>
            </a:graphic>
          </wp:inline>
        </w:drawing>
      </w:r>
      <w:r>
        <w:rPr>
          <w:rFonts w:hint="eastAsia"/>
          <w:noProof/>
        </w:rPr>
        <w:lastRenderedPageBreak/>
        <w:drawing>
          <wp:inline distT="0" distB="0" distL="0" distR="0" wp14:anchorId="4A0BDD9A" wp14:editId="444130A4">
            <wp:extent cx="5257800" cy="39471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7800" cy="3947160"/>
                    </a:xfrm>
                    <a:prstGeom prst="rect">
                      <a:avLst/>
                    </a:prstGeom>
                    <a:noFill/>
                    <a:ln>
                      <a:noFill/>
                    </a:ln>
                  </pic:spPr>
                </pic:pic>
              </a:graphicData>
            </a:graphic>
          </wp:inline>
        </w:drawing>
      </w:r>
      <w:r>
        <w:rPr>
          <w:noProof/>
        </w:rPr>
        <w:drawing>
          <wp:inline distT="0" distB="0" distL="0" distR="0" wp14:anchorId="13F3D94D" wp14:editId="0CE40AA9">
            <wp:extent cx="5273040" cy="394716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3947160"/>
                    </a:xfrm>
                    <a:prstGeom prst="rect">
                      <a:avLst/>
                    </a:prstGeom>
                    <a:noFill/>
                    <a:ln>
                      <a:noFill/>
                    </a:ln>
                  </pic:spPr>
                </pic:pic>
              </a:graphicData>
            </a:graphic>
          </wp:inline>
        </w:drawing>
      </w:r>
    </w:p>
    <w:p w14:paraId="150D6BDA" w14:textId="256E69B8" w:rsidR="008E256F" w:rsidRDefault="008E256F" w:rsidP="008E256F">
      <w:pPr>
        <w:rPr>
          <w:sz w:val="28"/>
          <w:szCs w:val="28"/>
        </w:rPr>
      </w:pPr>
      <w:r>
        <w:rPr>
          <w:noProof/>
          <w:sz w:val="28"/>
          <w:szCs w:val="28"/>
        </w:rPr>
        <w:lastRenderedPageBreak/>
        <w:drawing>
          <wp:anchor distT="0" distB="0" distL="114300" distR="114300" simplePos="0" relativeHeight="251671552" behindDoc="1" locked="0" layoutInCell="1" allowOverlap="1" wp14:anchorId="0F75391A" wp14:editId="5519E6E2">
            <wp:simplePos x="0" y="0"/>
            <wp:positionH relativeFrom="column">
              <wp:posOffset>-364952</wp:posOffset>
            </wp:positionH>
            <wp:positionV relativeFrom="paragraph">
              <wp:posOffset>181437</wp:posOffset>
            </wp:positionV>
            <wp:extent cx="6120000" cy="2754443"/>
            <wp:effectExtent l="0" t="0" r="0" b="8255"/>
            <wp:wrapTight wrapText="bothSides">
              <wp:wrapPolygon edited="0">
                <wp:start x="0" y="0"/>
                <wp:lineTo x="0" y="21515"/>
                <wp:lineTo x="21517" y="21515"/>
                <wp:lineTo x="21517" y="0"/>
                <wp:lineTo x="0" y="0"/>
              </wp:wrapPolygon>
            </wp:wrapTight>
            <wp:docPr id="230843491" name="图片 230843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000" cy="27544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EF5007" w14:textId="15563803" w:rsidR="008E256F" w:rsidRDefault="008E256F" w:rsidP="008E256F">
      <w:pPr>
        <w:rPr>
          <w:rFonts w:eastAsiaTheme="minorEastAsia"/>
          <w:sz w:val="72"/>
          <w:szCs w:val="72"/>
        </w:rPr>
      </w:pPr>
      <w:r w:rsidRPr="003117E9">
        <w:rPr>
          <w:rFonts w:hint="eastAsia"/>
          <w:sz w:val="72"/>
          <w:szCs w:val="72"/>
          <w:highlight w:val="yellow"/>
        </w:rPr>
        <w:t>实物和视频随时可以上交</w:t>
      </w:r>
    </w:p>
    <w:p w14:paraId="28A0EF9D" w14:textId="77777777" w:rsidR="00627904" w:rsidRDefault="00627904" w:rsidP="008E256F">
      <w:pPr>
        <w:rPr>
          <w:rFonts w:eastAsiaTheme="minorEastAsia"/>
          <w:sz w:val="72"/>
          <w:szCs w:val="72"/>
        </w:rPr>
      </w:pPr>
    </w:p>
    <w:p w14:paraId="6309E5DA" w14:textId="77777777" w:rsidR="00627904" w:rsidRPr="00627904" w:rsidRDefault="00627904" w:rsidP="008E256F">
      <w:pPr>
        <w:rPr>
          <w:rFonts w:eastAsiaTheme="minorEastAsia" w:hint="eastAsia"/>
          <w:sz w:val="72"/>
          <w:szCs w:val="72"/>
        </w:rPr>
      </w:pPr>
    </w:p>
    <w:p w14:paraId="071A059F" w14:textId="08C0D218" w:rsidR="005F144C" w:rsidRPr="00627904" w:rsidRDefault="00627904" w:rsidP="001E7CD2">
      <w:pPr>
        <w:rPr>
          <w:rFonts w:ascii="宋体" w:eastAsia="宋体" w:hAnsi="宋体"/>
          <w:sz w:val="84"/>
          <w:szCs w:val="84"/>
        </w:rPr>
      </w:pPr>
      <w:hyperlink r:id="rId24" w:history="1">
        <w:r w:rsidRPr="00627904">
          <w:rPr>
            <w:rStyle w:val="a8"/>
            <w:rFonts w:ascii="宋体" w:eastAsia="宋体" w:hAnsi="宋体"/>
            <w:sz w:val="84"/>
            <w:szCs w:val="84"/>
          </w:rPr>
          <w:t>视频地址</w:t>
        </w:r>
      </w:hyperlink>
    </w:p>
    <w:p w14:paraId="2D01AAA6" w14:textId="4E7876CA" w:rsidR="00627904" w:rsidRPr="008E256F" w:rsidRDefault="00627904" w:rsidP="001E7CD2">
      <w:pPr>
        <w:rPr>
          <w:rFonts w:ascii="宋体" w:eastAsia="宋体" w:hAnsi="宋体"/>
          <w:sz w:val="24"/>
          <w:szCs w:val="24"/>
        </w:rPr>
      </w:pPr>
      <w:r w:rsidRPr="00627904">
        <w:rPr>
          <w:rFonts w:ascii="宋体" w:eastAsia="宋体" w:hAnsi="宋体"/>
          <w:sz w:val="24"/>
          <w:szCs w:val="24"/>
        </w:rPr>
        <w:t>https://www.bilibili.com/video/BV1f9TveoEw3/?spm_id_from=333.999.0.0&amp;vd_source=6ad7d76351a5ff70347bb5b19da87556</w:t>
      </w:r>
    </w:p>
    <w:sectPr w:rsidR="00627904" w:rsidRPr="008E256F" w:rsidSect="008E25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F79B63" w14:textId="77777777" w:rsidR="000F7BFB" w:rsidRDefault="000F7BFB" w:rsidP="00D250E2">
      <w:pPr>
        <w:spacing w:after="0" w:line="240" w:lineRule="auto"/>
      </w:pPr>
      <w:r>
        <w:separator/>
      </w:r>
    </w:p>
  </w:endnote>
  <w:endnote w:type="continuationSeparator" w:id="0">
    <w:p w14:paraId="2AA21DD3" w14:textId="77777777" w:rsidR="000F7BFB" w:rsidRDefault="000F7BFB" w:rsidP="00D25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D91851" w14:textId="77777777" w:rsidR="000F7BFB" w:rsidRDefault="000F7BFB" w:rsidP="00D250E2">
      <w:pPr>
        <w:spacing w:after="0" w:line="240" w:lineRule="auto"/>
      </w:pPr>
      <w:r>
        <w:separator/>
      </w:r>
    </w:p>
  </w:footnote>
  <w:footnote w:type="continuationSeparator" w:id="0">
    <w:p w14:paraId="6A4F4A19" w14:textId="77777777" w:rsidR="000F7BFB" w:rsidRDefault="000F7BFB" w:rsidP="00D250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F092B84"/>
    <w:multiLevelType w:val="singleLevel"/>
    <w:tmpl w:val="CF092B84"/>
    <w:lvl w:ilvl="0">
      <w:start w:val="1"/>
      <w:numFmt w:val="bullet"/>
      <w:lvlText w:val=""/>
      <w:lvlJc w:val="left"/>
      <w:pPr>
        <w:ind w:left="420" w:hanging="420"/>
      </w:pPr>
      <w:rPr>
        <w:rFonts w:ascii="Wingdings" w:hAnsi="Wingdings" w:hint="default"/>
      </w:rPr>
    </w:lvl>
  </w:abstractNum>
  <w:abstractNum w:abstractNumId="1" w15:restartNumberingAfterBreak="0">
    <w:nsid w:val="00000002"/>
    <w:multiLevelType w:val="singleLevel"/>
    <w:tmpl w:val="00000002"/>
    <w:lvl w:ilvl="0">
      <w:start w:val="1"/>
      <w:numFmt w:val="decimal"/>
      <w:lvlText w:val="%1."/>
      <w:lvlJc w:val="left"/>
      <w:pPr>
        <w:ind w:left="425" w:hanging="425"/>
      </w:pPr>
      <w:rPr>
        <w:rFonts w:hint="default"/>
      </w:rPr>
    </w:lvl>
  </w:abstractNum>
  <w:abstractNum w:abstractNumId="2" w15:restartNumberingAfterBreak="0">
    <w:nsid w:val="00000003"/>
    <w:multiLevelType w:val="singleLevel"/>
    <w:tmpl w:val="00000003"/>
    <w:lvl w:ilvl="0">
      <w:start w:val="1"/>
      <w:numFmt w:val="decimal"/>
      <w:suff w:val="nothing"/>
      <w:lvlText w:val="%1．"/>
      <w:lvlJc w:val="left"/>
      <w:pPr>
        <w:ind w:left="0" w:firstLine="400"/>
      </w:pPr>
      <w:rPr>
        <w:rFonts w:hint="default"/>
      </w:rPr>
    </w:lvl>
  </w:abstractNum>
  <w:abstractNum w:abstractNumId="3" w15:restartNumberingAfterBreak="0">
    <w:nsid w:val="00000004"/>
    <w:multiLevelType w:val="singleLevel"/>
    <w:tmpl w:val="00000004"/>
    <w:lvl w:ilvl="0">
      <w:start w:val="1"/>
      <w:numFmt w:val="bullet"/>
      <w:lvlText w:val=""/>
      <w:lvlJc w:val="left"/>
      <w:pPr>
        <w:ind w:left="420" w:hanging="420"/>
      </w:pPr>
      <w:rPr>
        <w:rFonts w:ascii="Wingdings" w:hAnsi="Wingdings" w:hint="default"/>
      </w:rPr>
    </w:lvl>
  </w:abstractNum>
  <w:abstractNum w:abstractNumId="4" w15:restartNumberingAfterBreak="0">
    <w:nsid w:val="00000005"/>
    <w:multiLevelType w:val="singleLevel"/>
    <w:tmpl w:val="00000005"/>
    <w:lvl w:ilvl="0">
      <w:start w:val="1"/>
      <w:numFmt w:val="bullet"/>
      <w:lvlText w:val=""/>
      <w:lvlJc w:val="left"/>
      <w:pPr>
        <w:ind w:left="420" w:hanging="420"/>
      </w:pPr>
      <w:rPr>
        <w:rFonts w:ascii="Wingdings" w:hAnsi="Wingdings" w:hint="default"/>
      </w:rPr>
    </w:lvl>
  </w:abstractNum>
  <w:abstractNum w:abstractNumId="5" w15:restartNumberingAfterBreak="0">
    <w:nsid w:val="00000006"/>
    <w:multiLevelType w:val="singleLevel"/>
    <w:tmpl w:val="00000006"/>
    <w:lvl w:ilvl="0">
      <w:start w:val="1"/>
      <w:numFmt w:val="bullet"/>
      <w:lvlText w:val=""/>
      <w:lvlJc w:val="left"/>
      <w:pPr>
        <w:ind w:left="440" w:hanging="440"/>
      </w:pPr>
      <w:rPr>
        <w:rFonts w:ascii="Wingdings" w:hAnsi="Wingdings" w:hint="default"/>
      </w:rPr>
    </w:lvl>
  </w:abstractNum>
  <w:abstractNum w:abstractNumId="6" w15:restartNumberingAfterBreak="0">
    <w:nsid w:val="00000007"/>
    <w:multiLevelType w:val="multilevel"/>
    <w:tmpl w:val="00000007"/>
    <w:lvl w:ilvl="0">
      <w:start w:val="1"/>
      <w:numFmt w:val="decimal"/>
      <w:lvlText w:val="%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00000009"/>
    <w:multiLevelType w:val="singleLevel"/>
    <w:tmpl w:val="00000009"/>
    <w:lvl w:ilvl="0">
      <w:start w:val="1"/>
      <w:numFmt w:val="bullet"/>
      <w:lvlText w:val=""/>
      <w:lvlJc w:val="left"/>
      <w:pPr>
        <w:ind w:left="420" w:hanging="420"/>
      </w:pPr>
      <w:rPr>
        <w:rFonts w:ascii="Wingdings" w:hAnsi="Wingdings" w:hint="default"/>
      </w:rPr>
    </w:lvl>
  </w:abstractNum>
  <w:abstractNum w:abstractNumId="8" w15:restartNumberingAfterBreak="0">
    <w:nsid w:val="0000000B"/>
    <w:multiLevelType w:val="singleLevel"/>
    <w:tmpl w:val="0000000B"/>
    <w:lvl w:ilvl="0">
      <w:start w:val="1"/>
      <w:numFmt w:val="decimal"/>
      <w:suff w:val="nothing"/>
      <w:lvlText w:val="%1．"/>
      <w:lvlJc w:val="left"/>
      <w:pPr>
        <w:ind w:left="0" w:firstLine="400"/>
      </w:pPr>
      <w:rPr>
        <w:rFonts w:hint="default"/>
      </w:rPr>
    </w:lvl>
  </w:abstractNum>
  <w:abstractNum w:abstractNumId="9" w15:restartNumberingAfterBreak="0">
    <w:nsid w:val="0000000C"/>
    <w:multiLevelType w:val="multilevel"/>
    <w:tmpl w:val="0000000C"/>
    <w:lvl w:ilvl="0">
      <w:start w:val="1"/>
      <w:numFmt w:val="decimal"/>
      <w:lvlText w:val="%1."/>
      <w:lvlJc w:val="left"/>
      <w:pPr>
        <w:ind w:left="780" w:hanging="360"/>
      </w:pPr>
      <w:rPr>
        <w:rFonts w:hint="default"/>
      </w:rPr>
    </w:lvl>
    <w:lvl w:ilvl="1">
      <w:start w:val="1"/>
      <w:numFmt w:val="decimal"/>
      <w:lvlText w:val="%2."/>
      <w:lvlJc w:val="left"/>
      <w:pPr>
        <w:ind w:left="1220" w:hanging="360"/>
      </w:pPr>
      <w:rPr>
        <w:rFonts w:hint="default"/>
      </w:r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0" w15:restartNumberingAfterBreak="0">
    <w:nsid w:val="0000000D"/>
    <w:multiLevelType w:val="singleLevel"/>
    <w:tmpl w:val="0000000D"/>
    <w:lvl w:ilvl="0">
      <w:start w:val="1"/>
      <w:numFmt w:val="bullet"/>
      <w:lvlText w:val=""/>
      <w:lvlJc w:val="left"/>
      <w:pPr>
        <w:ind w:left="420" w:hanging="420"/>
      </w:pPr>
      <w:rPr>
        <w:rFonts w:ascii="Wingdings" w:hAnsi="Wingdings" w:hint="default"/>
      </w:rPr>
    </w:lvl>
  </w:abstractNum>
  <w:abstractNum w:abstractNumId="11" w15:restartNumberingAfterBreak="0">
    <w:nsid w:val="0000000E"/>
    <w:multiLevelType w:val="singleLevel"/>
    <w:tmpl w:val="0000000E"/>
    <w:lvl w:ilvl="0">
      <w:start w:val="1"/>
      <w:numFmt w:val="decimal"/>
      <w:suff w:val="nothing"/>
      <w:lvlText w:val="%1．"/>
      <w:lvlJc w:val="left"/>
      <w:pPr>
        <w:ind w:left="0" w:firstLine="400"/>
      </w:pPr>
      <w:rPr>
        <w:rFonts w:hint="default"/>
      </w:rPr>
    </w:lvl>
  </w:abstractNum>
  <w:abstractNum w:abstractNumId="12" w15:restartNumberingAfterBreak="0">
    <w:nsid w:val="0000000F"/>
    <w:multiLevelType w:val="multilevel"/>
    <w:tmpl w:val="0000000F"/>
    <w:lvl w:ilvl="0">
      <w:start w:val="2"/>
      <w:numFmt w:val="upperLetter"/>
      <w:lvlText w:val="%1."/>
      <w:lvlJc w:val="left"/>
      <w:pPr>
        <w:ind w:left="1370" w:hanging="424"/>
      </w:pPr>
      <w:rPr>
        <w:rFonts w:ascii="宋体" w:eastAsia="宋体" w:hAnsi="宋体" w:cs="宋体" w:hint="default"/>
        <w:b w:val="0"/>
        <w:bCs w:val="0"/>
        <w:i w:val="0"/>
        <w:iCs w:val="0"/>
        <w:spacing w:val="-1"/>
        <w:w w:val="100"/>
        <w:sz w:val="26"/>
        <w:szCs w:val="26"/>
        <w:lang w:val="en-US" w:eastAsia="zh-CN" w:bidi="ar-SA"/>
      </w:rPr>
    </w:lvl>
    <w:lvl w:ilvl="1">
      <w:numFmt w:val="bullet"/>
      <w:lvlText w:val="•"/>
      <w:lvlJc w:val="left"/>
      <w:pPr>
        <w:ind w:left="2001" w:hanging="424"/>
      </w:pPr>
      <w:rPr>
        <w:rFonts w:hint="default"/>
        <w:lang w:val="en-US" w:eastAsia="zh-CN" w:bidi="ar-SA"/>
      </w:rPr>
    </w:lvl>
    <w:lvl w:ilvl="2">
      <w:numFmt w:val="bullet"/>
      <w:lvlText w:val="•"/>
      <w:lvlJc w:val="left"/>
      <w:pPr>
        <w:ind w:left="2622" w:hanging="424"/>
      </w:pPr>
      <w:rPr>
        <w:rFonts w:hint="default"/>
        <w:lang w:val="en-US" w:eastAsia="zh-CN" w:bidi="ar-SA"/>
      </w:rPr>
    </w:lvl>
    <w:lvl w:ilvl="3">
      <w:numFmt w:val="bullet"/>
      <w:lvlText w:val="•"/>
      <w:lvlJc w:val="left"/>
      <w:pPr>
        <w:ind w:left="3243" w:hanging="424"/>
      </w:pPr>
      <w:rPr>
        <w:rFonts w:hint="default"/>
        <w:lang w:val="en-US" w:eastAsia="zh-CN" w:bidi="ar-SA"/>
      </w:rPr>
    </w:lvl>
    <w:lvl w:ilvl="4">
      <w:numFmt w:val="bullet"/>
      <w:lvlText w:val="•"/>
      <w:lvlJc w:val="left"/>
      <w:pPr>
        <w:ind w:left="3864" w:hanging="424"/>
      </w:pPr>
      <w:rPr>
        <w:rFonts w:hint="default"/>
        <w:lang w:val="en-US" w:eastAsia="zh-CN" w:bidi="ar-SA"/>
      </w:rPr>
    </w:lvl>
    <w:lvl w:ilvl="5">
      <w:numFmt w:val="bullet"/>
      <w:lvlText w:val="•"/>
      <w:lvlJc w:val="left"/>
      <w:pPr>
        <w:ind w:left="4485" w:hanging="424"/>
      </w:pPr>
      <w:rPr>
        <w:rFonts w:hint="default"/>
        <w:lang w:val="en-US" w:eastAsia="zh-CN" w:bidi="ar-SA"/>
      </w:rPr>
    </w:lvl>
    <w:lvl w:ilvl="6">
      <w:numFmt w:val="bullet"/>
      <w:lvlText w:val="•"/>
      <w:lvlJc w:val="left"/>
      <w:pPr>
        <w:ind w:left="5106" w:hanging="424"/>
      </w:pPr>
      <w:rPr>
        <w:rFonts w:hint="default"/>
        <w:lang w:val="en-US" w:eastAsia="zh-CN" w:bidi="ar-SA"/>
      </w:rPr>
    </w:lvl>
    <w:lvl w:ilvl="7">
      <w:numFmt w:val="bullet"/>
      <w:lvlText w:val="•"/>
      <w:lvlJc w:val="left"/>
      <w:pPr>
        <w:ind w:left="5727" w:hanging="424"/>
      </w:pPr>
      <w:rPr>
        <w:rFonts w:hint="default"/>
        <w:lang w:val="en-US" w:eastAsia="zh-CN" w:bidi="ar-SA"/>
      </w:rPr>
    </w:lvl>
    <w:lvl w:ilvl="8">
      <w:numFmt w:val="bullet"/>
      <w:lvlText w:val="•"/>
      <w:lvlJc w:val="left"/>
      <w:pPr>
        <w:ind w:left="6348" w:hanging="424"/>
      </w:pPr>
      <w:rPr>
        <w:rFonts w:hint="default"/>
        <w:lang w:val="en-US" w:eastAsia="zh-CN" w:bidi="ar-SA"/>
      </w:rPr>
    </w:lvl>
  </w:abstractNum>
  <w:abstractNum w:abstractNumId="13" w15:restartNumberingAfterBreak="0">
    <w:nsid w:val="00000010"/>
    <w:multiLevelType w:val="singleLevel"/>
    <w:tmpl w:val="00000010"/>
    <w:lvl w:ilvl="0">
      <w:start w:val="1"/>
      <w:numFmt w:val="decimal"/>
      <w:suff w:val="nothing"/>
      <w:lvlText w:val="%1．"/>
      <w:lvlJc w:val="left"/>
      <w:pPr>
        <w:ind w:left="0" w:firstLine="400"/>
      </w:pPr>
      <w:rPr>
        <w:rFonts w:hint="default"/>
      </w:rPr>
    </w:lvl>
  </w:abstractNum>
  <w:abstractNum w:abstractNumId="14" w15:restartNumberingAfterBreak="0">
    <w:nsid w:val="37877E64"/>
    <w:multiLevelType w:val="hybridMultilevel"/>
    <w:tmpl w:val="51AA52AC"/>
    <w:lvl w:ilvl="0" w:tplc="DFAC5740">
      <w:start w:val="1"/>
      <w:numFmt w:val="decimal"/>
      <w:lvlText w:val="%1、"/>
      <w:lvlJc w:val="left"/>
      <w:pPr>
        <w:ind w:left="646" w:firstLine="0"/>
      </w:pPr>
      <w:rPr>
        <w:rFonts w:ascii="仿宋" w:eastAsia="仿宋" w:hAnsi="仿宋" w:cs="仿宋"/>
        <w:b w:val="0"/>
        <w:i w:val="0"/>
        <w:strike w:val="0"/>
        <w:dstrike w:val="0"/>
        <w:color w:val="000000"/>
        <w:sz w:val="28"/>
        <w:szCs w:val="28"/>
        <w:u w:val="none" w:color="000000"/>
        <w:effect w:val="none"/>
        <w:bdr w:val="none" w:sz="0" w:space="0" w:color="auto" w:frame="1"/>
        <w:vertAlign w:val="baseline"/>
      </w:rPr>
    </w:lvl>
    <w:lvl w:ilvl="1" w:tplc="A928FA6E">
      <w:start w:val="1"/>
      <w:numFmt w:val="lowerLetter"/>
      <w:lvlText w:val="%2"/>
      <w:lvlJc w:val="left"/>
      <w:pPr>
        <w:ind w:left="1726" w:firstLine="0"/>
      </w:pPr>
      <w:rPr>
        <w:rFonts w:ascii="仿宋" w:eastAsia="仿宋" w:hAnsi="仿宋" w:cs="仿宋"/>
        <w:b w:val="0"/>
        <w:i w:val="0"/>
        <w:strike w:val="0"/>
        <w:dstrike w:val="0"/>
        <w:color w:val="000000"/>
        <w:sz w:val="28"/>
        <w:szCs w:val="28"/>
        <w:u w:val="none" w:color="000000"/>
        <w:effect w:val="none"/>
        <w:bdr w:val="none" w:sz="0" w:space="0" w:color="auto" w:frame="1"/>
        <w:vertAlign w:val="baseline"/>
      </w:rPr>
    </w:lvl>
    <w:lvl w:ilvl="2" w:tplc="E81AF5B6">
      <w:start w:val="1"/>
      <w:numFmt w:val="lowerRoman"/>
      <w:lvlText w:val="%3"/>
      <w:lvlJc w:val="left"/>
      <w:pPr>
        <w:ind w:left="2446" w:firstLine="0"/>
      </w:pPr>
      <w:rPr>
        <w:rFonts w:ascii="仿宋" w:eastAsia="仿宋" w:hAnsi="仿宋" w:cs="仿宋"/>
        <w:b w:val="0"/>
        <w:i w:val="0"/>
        <w:strike w:val="0"/>
        <w:dstrike w:val="0"/>
        <w:color w:val="000000"/>
        <w:sz w:val="28"/>
        <w:szCs w:val="28"/>
        <w:u w:val="none" w:color="000000"/>
        <w:effect w:val="none"/>
        <w:bdr w:val="none" w:sz="0" w:space="0" w:color="auto" w:frame="1"/>
        <w:vertAlign w:val="baseline"/>
      </w:rPr>
    </w:lvl>
    <w:lvl w:ilvl="3" w:tplc="00063152">
      <w:start w:val="1"/>
      <w:numFmt w:val="decimal"/>
      <w:lvlText w:val="%4"/>
      <w:lvlJc w:val="left"/>
      <w:pPr>
        <w:ind w:left="3166" w:firstLine="0"/>
      </w:pPr>
      <w:rPr>
        <w:rFonts w:ascii="仿宋" w:eastAsia="仿宋" w:hAnsi="仿宋" w:cs="仿宋"/>
        <w:b w:val="0"/>
        <w:i w:val="0"/>
        <w:strike w:val="0"/>
        <w:dstrike w:val="0"/>
        <w:color w:val="000000"/>
        <w:sz w:val="28"/>
        <w:szCs w:val="28"/>
        <w:u w:val="none" w:color="000000"/>
        <w:effect w:val="none"/>
        <w:bdr w:val="none" w:sz="0" w:space="0" w:color="auto" w:frame="1"/>
        <w:vertAlign w:val="baseline"/>
      </w:rPr>
    </w:lvl>
    <w:lvl w:ilvl="4" w:tplc="771A9486">
      <w:start w:val="1"/>
      <w:numFmt w:val="lowerLetter"/>
      <w:lvlText w:val="%5"/>
      <w:lvlJc w:val="left"/>
      <w:pPr>
        <w:ind w:left="3886" w:firstLine="0"/>
      </w:pPr>
      <w:rPr>
        <w:rFonts w:ascii="仿宋" w:eastAsia="仿宋" w:hAnsi="仿宋" w:cs="仿宋"/>
        <w:b w:val="0"/>
        <w:i w:val="0"/>
        <w:strike w:val="0"/>
        <w:dstrike w:val="0"/>
        <w:color w:val="000000"/>
        <w:sz w:val="28"/>
        <w:szCs w:val="28"/>
        <w:u w:val="none" w:color="000000"/>
        <w:effect w:val="none"/>
        <w:bdr w:val="none" w:sz="0" w:space="0" w:color="auto" w:frame="1"/>
        <w:vertAlign w:val="baseline"/>
      </w:rPr>
    </w:lvl>
    <w:lvl w:ilvl="5" w:tplc="3C6C673C">
      <w:start w:val="1"/>
      <w:numFmt w:val="lowerRoman"/>
      <w:lvlText w:val="%6"/>
      <w:lvlJc w:val="left"/>
      <w:pPr>
        <w:ind w:left="4606" w:firstLine="0"/>
      </w:pPr>
      <w:rPr>
        <w:rFonts w:ascii="仿宋" w:eastAsia="仿宋" w:hAnsi="仿宋" w:cs="仿宋"/>
        <w:b w:val="0"/>
        <w:i w:val="0"/>
        <w:strike w:val="0"/>
        <w:dstrike w:val="0"/>
        <w:color w:val="000000"/>
        <w:sz w:val="28"/>
        <w:szCs w:val="28"/>
        <w:u w:val="none" w:color="000000"/>
        <w:effect w:val="none"/>
        <w:bdr w:val="none" w:sz="0" w:space="0" w:color="auto" w:frame="1"/>
        <w:vertAlign w:val="baseline"/>
      </w:rPr>
    </w:lvl>
    <w:lvl w:ilvl="6" w:tplc="EC6ECC30">
      <w:start w:val="1"/>
      <w:numFmt w:val="decimal"/>
      <w:lvlText w:val="%7"/>
      <w:lvlJc w:val="left"/>
      <w:pPr>
        <w:ind w:left="5326" w:firstLine="0"/>
      </w:pPr>
      <w:rPr>
        <w:rFonts w:ascii="仿宋" w:eastAsia="仿宋" w:hAnsi="仿宋" w:cs="仿宋"/>
        <w:b w:val="0"/>
        <w:i w:val="0"/>
        <w:strike w:val="0"/>
        <w:dstrike w:val="0"/>
        <w:color w:val="000000"/>
        <w:sz w:val="28"/>
        <w:szCs w:val="28"/>
        <w:u w:val="none" w:color="000000"/>
        <w:effect w:val="none"/>
        <w:bdr w:val="none" w:sz="0" w:space="0" w:color="auto" w:frame="1"/>
        <w:vertAlign w:val="baseline"/>
      </w:rPr>
    </w:lvl>
    <w:lvl w:ilvl="7" w:tplc="EA8EDFE4">
      <w:start w:val="1"/>
      <w:numFmt w:val="lowerLetter"/>
      <w:lvlText w:val="%8"/>
      <w:lvlJc w:val="left"/>
      <w:pPr>
        <w:ind w:left="6046" w:firstLine="0"/>
      </w:pPr>
      <w:rPr>
        <w:rFonts w:ascii="仿宋" w:eastAsia="仿宋" w:hAnsi="仿宋" w:cs="仿宋"/>
        <w:b w:val="0"/>
        <w:i w:val="0"/>
        <w:strike w:val="0"/>
        <w:dstrike w:val="0"/>
        <w:color w:val="000000"/>
        <w:sz w:val="28"/>
        <w:szCs w:val="28"/>
        <w:u w:val="none" w:color="000000"/>
        <w:effect w:val="none"/>
        <w:bdr w:val="none" w:sz="0" w:space="0" w:color="auto" w:frame="1"/>
        <w:vertAlign w:val="baseline"/>
      </w:rPr>
    </w:lvl>
    <w:lvl w:ilvl="8" w:tplc="E83610E8">
      <w:start w:val="1"/>
      <w:numFmt w:val="lowerRoman"/>
      <w:lvlText w:val="%9"/>
      <w:lvlJc w:val="left"/>
      <w:pPr>
        <w:ind w:left="6766" w:firstLine="0"/>
      </w:pPr>
      <w:rPr>
        <w:rFonts w:ascii="仿宋" w:eastAsia="仿宋" w:hAnsi="仿宋" w:cs="仿宋"/>
        <w:b w:val="0"/>
        <w:i w:val="0"/>
        <w:strike w:val="0"/>
        <w:dstrike w:val="0"/>
        <w:color w:val="000000"/>
        <w:sz w:val="28"/>
        <w:szCs w:val="28"/>
        <w:u w:val="none" w:color="000000"/>
        <w:effect w:val="none"/>
        <w:bdr w:val="none" w:sz="0" w:space="0" w:color="auto" w:frame="1"/>
        <w:vertAlign w:val="baseline"/>
      </w:rPr>
    </w:lvl>
  </w:abstractNum>
  <w:num w:numId="1" w16cid:durableId="76369557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65541453">
    <w:abstractNumId w:val="14"/>
  </w:num>
  <w:num w:numId="3" w16cid:durableId="479926890">
    <w:abstractNumId w:val="12"/>
  </w:num>
  <w:num w:numId="4" w16cid:durableId="1873569788">
    <w:abstractNumId w:val="4"/>
  </w:num>
  <w:num w:numId="5" w16cid:durableId="1940749591">
    <w:abstractNumId w:val="5"/>
  </w:num>
  <w:num w:numId="6" w16cid:durableId="1087309432">
    <w:abstractNumId w:val="8"/>
  </w:num>
  <w:num w:numId="7" w16cid:durableId="1383865031">
    <w:abstractNumId w:val="13"/>
  </w:num>
  <w:num w:numId="8" w16cid:durableId="1073820188">
    <w:abstractNumId w:val="7"/>
  </w:num>
  <w:num w:numId="9" w16cid:durableId="716009932">
    <w:abstractNumId w:val="1"/>
  </w:num>
  <w:num w:numId="10" w16cid:durableId="220796274">
    <w:abstractNumId w:val="0"/>
  </w:num>
  <w:num w:numId="11" w16cid:durableId="1636369013">
    <w:abstractNumId w:val="11"/>
  </w:num>
  <w:num w:numId="12" w16cid:durableId="1768887386">
    <w:abstractNumId w:val="3"/>
  </w:num>
  <w:num w:numId="13" w16cid:durableId="1772580782">
    <w:abstractNumId w:val="2"/>
  </w:num>
  <w:num w:numId="14" w16cid:durableId="890963040">
    <w:abstractNumId w:val="10"/>
  </w:num>
  <w:num w:numId="15" w16cid:durableId="275524737">
    <w:abstractNumId w:val="9"/>
  </w:num>
  <w:num w:numId="16" w16cid:durableId="316136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F01"/>
    <w:rsid w:val="00005241"/>
    <w:rsid w:val="00013849"/>
    <w:rsid w:val="00075AC9"/>
    <w:rsid w:val="000B3E43"/>
    <w:rsid w:val="000F7BFB"/>
    <w:rsid w:val="001E7CD2"/>
    <w:rsid w:val="0022159A"/>
    <w:rsid w:val="0022319F"/>
    <w:rsid w:val="00233D90"/>
    <w:rsid w:val="00252D97"/>
    <w:rsid w:val="002966B1"/>
    <w:rsid w:val="002E3B44"/>
    <w:rsid w:val="002F1154"/>
    <w:rsid w:val="003117B6"/>
    <w:rsid w:val="003C739B"/>
    <w:rsid w:val="003D18A4"/>
    <w:rsid w:val="00434E60"/>
    <w:rsid w:val="00464299"/>
    <w:rsid w:val="004671DD"/>
    <w:rsid w:val="004B0128"/>
    <w:rsid w:val="004D01DC"/>
    <w:rsid w:val="005139B4"/>
    <w:rsid w:val="0052614F"/>
    <w:rsid w:val="00531BDA"/>
    <w:rsid w:val="0054285A"/>
    <w:rsid w:val="00596AC7"/>
    <w:rsid w:val="005B3D46"/>
    <w:rsid w:val="005D05AE"/>
    <w:rsid w:val="005F144C"/>
    <w:rsid w:val="00601CDF"/>
    <w:rsid w:val="006201E5"/>
    <w:rsid w:val="00627904"/>
    <w:rsid w:val="00631E32"/>
    <w:rsid w:val="006F1AF6"/>
    <w:rsid w:val="00744F01"/>
    <w:rsid w:val="00764298"/>
    <w:rsid w:val="007E3A50"/>
    <w:rsid w:val="008104AF"/>
    <w:rsid w:val="00812381"/>
    <w:rsid w:val="008C43DF"/>
    <w:rsid w:val="008E256F"/>
    <w:rsid w:val="00913A3F"/>
    <w:rsid w:val="00943F28"/>
    <w:rsid w:val="00992235"/>
    <w:rsid w:val="009E5649"/>
    <w:rsid w:val="00A6630B"/>
    <w:rsid w:val="00A81511"/>
    <w:rsid w:val="00A93968"/>
    <w:rsid w:val="00AA55C4"/>
    <w:rsid w:val="00B55159"/>
    <w:rsid w:val="00BF0397"/>
    <w:rsid w:val="00C079E3"/>
    <w:rsid w:val="00C33F5B"/>
    <w:rsid w:val="00C669D1"/>
    <w:rsid w:val="00C87BF0"/>
    <w:rsid w:val="00D250E2"/>
    <w:rsid w:val="00DA36A0"/>
    <w:rsid w:val="00E038E4"/>
    <w:rsid w:val="00E300CE"/>
    <w:rsid w:val="00E7473E"/>
    <w:rsid w:val="00E95AC2"/>
    <w:rsid w:val="00EF3F70"/>
    <w:rsid w:val="00FB52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5B67D8"/>
  <w15:chartTrackingRefBased/>
  <w15:docId w15:val="{1D032E99-1E8A-4A7B-B1C3-7B410829D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4F01"/>
    <w:pPr>
      <w:spacing w:after="160" w:line="256" w:lineRule="auto"/>
    </w:pPr>
    <w:rPr>
      <w:rFonts w:ascii="Calibri" w:eastAsia="Calibri" w:hAnsi="Calibri" w:cs="Calibri"/>
      <w:color w:val="000000"/>
      <w:sz w:val="22"/>
    </w:rPr>
  </w:style>
  <w:style w:type="paragraph" w:styleId="2">
    <w:name w:val="heading 2"/>
    <w:next w:val="a"/>
    <w:link w:val="20"/>
    <w:uiPriority w:val="9"/>
    <w:semiHidden/>
    <w:unhideWhenUsed/>
    <w:qFormat/>
    <w:rsid w:val="00744F01"/>
    <w:pPr>
      <w:keepNext/>
      <w:keepLines/>
      <w:spacing w:after="176" w:line="256" w:lineRule="auto"/>
      <w:ind w:left="656" w:hanging="10"/>
      <w:outlineLvl w:val="1"/>
    </w:pPr>
    <w:rPr>
      <w:rFonts w:ascii="楷体" w:eastAsia="楷体" w:hAnsi="楷体" w:cs="楷体"/>
      <w:color w:val="000000"/>
      <w:sz w:val="32"/>
    </w:rPr>
  </w:style>
  <w:style w:type="paragraph" w:styleId="3">
    <w:name w:val="heading 3"/>
    <w:next w:val="a"/>
    <w:link w:val="30"/>
    <w:uiPriority w:val="9"/>
    <w:semiHidden/>
    <w:unhideWhenUsed/>
    <w:qFormat/>
    <w:rsid w:val="00744F01"/>
    <w:pPr>
      <w:keepNext/>
      <w:keepLines/>
      <w:spacing w:after="159" w:line="256" w:lineRule="auto"/>
      <w:ind w:left="10" w:right="321" w:hanging="10"/>
      <w:jc w:val="center"/>
      <w:outlineLvl w:val="2"/>
    </w:pPr>
    <w:rPr>
      <w:rFonts w:ascii="黑体" w:eastAsia="黑体" w:hAnsi="黑体" w:cs="黑体"/>
      <w:color w:val="000000"/>
      <w:sz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744F01"/>
    <w:rPr>
      <w:rFonts w:ascii="楷体" w:eastAsia="楷体" w:hAnsi="楷体" w:cs="楷体"/>
      <w:color w:val="000000"/>
      <w:sz w:val="32"/>
    </w:rPr>
  </w:style>
  <w:style w:type="character" w:customStyle="1" w:styleId="30">
    <w:name w:val="标题 3 字符"/>
    <w:basedOn w:val="a0"/>
    <w:link w:val="3"/>
    <w:uiPriority w:val="9"/>
    <w:semiHidden/>
    <w:rsid w:val="00744F01"/>
    <w:rPr>
      <w:rFonts w:ascii="黑体" w:eastAsia="黑体" w:hAnsi="黑体" w:cs="黑体"/>
      <w:color w:val="000000"/>
      <w:sz w:val="36"/>
    </w:rPr>
  </w:style>
  <w:style w:type="table" w:customStyle="1" w:styleId="TableGrid">
    <w:name w:val="TableGrid"/>
    <w:rsid w:val="00744F01"/>
    <w:tblPr>
      <w:tblCellMar>
        <w:top w:w="0" w:type="dxa"/>
        <w:left w:w="0" w:type="dxa"/>
        <w:bottom w:w="0" w:type="dxa"/>
        <w:right w:w="0" w:type="dxa"/>
      </w:tblCellMar>
    </w:tblPr>
  </w:style>
  <w:style w:type="paragraph" w:customStyle="1" w:styleId="TableParagraph">
    <w:name w:val="Table Paragraph"/>
    <w:basedOn w:val="a"/>
    <w:uiPriority w:val="1"/>
    <w:qFormat/>
    <w:rsid w:val="00EF3F70"/>
    <w:pPr>
      <w:widowControl w:val="0"/>
      <w:autoSpaceDE w:val="0"/>
      <w:autoSpaceDN w:val="0"/>
      <w:spacing w:after="0" w:line="240" w:lineRule="auto"/>
    </w:pPr>
    <w:rPr>
      <w:rFonts w:ascii="宋体" w:eastAsia="宋体" w:hAnsi="宋体" w:cs="宋体"/>
      <w:color w:val="auto"/>
      <w:kern w:val="0"/>
    </w:rPr>
  </w:style>
  <w:style w:type="paragraph" w:styleId="a3">
    <w:name w:val="List Paragraph"/>
    <w:basedOn w:val="a"/>
    <w:uiPriority w:val="34"/>
    <w:qFormat/>
    <w:rsid w:val="006F1AF6"/>
    <w:pPr>
      <w:ind w:firstLineChars="200" w:firstLine="420"/>
    </w:pPr>
  </w:style>
  <w:style w:type="paragraph" w:styleId="a4">
    <w:name w:val="header"/>
    <w:basedOn w:val="a"/>
    <w:link w:val="a5"/>
    <w:uiPriority w:val="99"/>
    <w:unhideWhenUsed/>
    <w:rsid w:val="00D250E2"/>
    <w:pP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D250E2"/>
    <w:rPr>
      <w:rFonts w:ascii="Calibri" w:eastAsia="Calibri" w:hAnsi="Calibri" w:cs="Calibri"/>
      <w:color w:val="000000"/>
      <w:sz w:val="18"/>
      <w:szCs w:val="18"/>
    </w:rPr>
  </w:style>
  <w:style w:type="paragraph" w:styleId="a6">
    <w:name w:val="footer"/>
    <w:basedOn w:val="a"/>
    <w:link w:val="a7"/>
    <w:uiPriority w:val="99"/>
    <w:unhideWhenUsed/>
    <w:rsid w:val="00D250E2"/>
    <w:pPr>
      <w:tabs>
        <w:tab w:val="center" w:pos="4153"/>
        <w:tab w:val="right" w:pos="8306"/>
      </w:tabs>
      <w:snapToGrid w:val="0"/>
      <w:spacing w:line="240" w:lineRule="auto"/>
    </w:pPr>
    <w:rPr>
      <w:sz w:val="18"/>
      <w:szCs w:val="18"/>
    </w:rPr>
  </w:style>
  <w:style w:type="character" w:customStyle="1" w:styleId="a7">
    <w:name w:val="页脚 字符"/>
    <w:basedOn w:val="a0"/>
    <w:link w:val="a6"/>
    <w:uiPriority w:val="99"/>
    <w:rsid w:val="00D250E2"/>
    <w:rPr>
      <w:rFonts w:ascii="Calibri" w:eastAsia="Calibri" w:hAnsi="Calibri" w:cs="Calibri"/>
      <w:color w:val="000000"/>
      <w:sz w:val="18"/>
      <w:szCs w:val="18"/>
    </w:rPr>
  </w:style>
  <w:style w:type="character" w:styleId="a8">
    <w:name w:val="Hyperlink"/>
    <w:basedOn w:val="a0"/>
    <w:uiPriority w:val="99"/>
    <w:unhideWhenUsed/>
    <w:rsid w:val="00627904"/>
    <w:rPr>
      <w:color w:val="0563C1" w:themeColor="hyperlink"/>
      <w:u w:val="single"/>
    </w:rPr>
  </w:style>
  <w:style w:type="character" w:styleId="a9">
    <w:name w:val="Unresolved Mention"/>
    <w:basedOn w:val="a0"/>
    <w:uiPriority w:val="99"/>
    <w:semiHidden/>
    <w:unhideWhenUsed/>
    <w:rsid w:val="006279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834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bilibili.com/video/BV1f9TveoEw3/?spm_id_from=333.999.0.0&amp;vd_source=6ad7d76351a5ff70347bb5b19da87556"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5C67C-D4E3-4A00-8D72-F42B6F43D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14</Pages>
  <Words>649</Words>
  <Characters>3705</Characters>
  <Application>Microsoft Office Word</Application>
  <DocSecurity>0</DocSecurity>
  <Lines>30</Lines>
  <Paragraphs>8</Paragraphs>
  <ScaleCrop>false</ScaleCrop>
  <Company/>
  <LinksUpToDate>false</LinksUpToDate>
  <CharactersWithSpaces>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嘉欣</dc:creator>
  <cp:keywords/>
  <dc:description/>
  <cp:lastModifiedBy>艳波 李</cp:lastModifiedBy>
  <cp:revision>9</cp:revision>
  <dcterms:created xsi:type="dcterms:W3CDTF">2023-03-26T05:20:00Z</dcterms:created>
  <dcterms:modified xsi:type="dcterms:W3CDTF">2024-05-30T10:30:00Z</dcterms:modified>
</cp:coreProperties>
</file>